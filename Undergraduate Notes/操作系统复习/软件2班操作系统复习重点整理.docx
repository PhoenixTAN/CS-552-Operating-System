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530" w:rsidRPr="002D469C" w:rsidRDefault="00747530" w:rsidP="00747530">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第1章 计算机系统概述</w:t>
      </w:r>
    </w:p>
    <w:p w:rsidR="00747530" w:rsidRPr="002D469C" w:rsidRDefault="00747530" w:rsidP="00747530">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r>
      <w:r w:rsidR="008C7AA4" w:rsidRPr="002D469C">
        <w:rPr>
          <w:rFonts w:asciiTheme="minorEastAsia" w:eastAsiaTheme="minorEastAsia" w:hAnsiTheme="minorEastAsia" w:hint="eastAsia"/>
          <w:b/>
          <w:sz w:val="18"/>
          <w:szCs w:val="18"/>
        </w:rPr>
        <w:t>一、</w:t>
      </w:r>
      <w:r w:rsidRPr="002D469C">
        <w:rPr>
          <w:rFonts w:asciiTheme="minorEastAsia" w:eastAsiaTheme="minorEastAsia" w:hAnsiTheme="minorEastAsia" w:hint="eastAsia"/>
          <w:b/>
          <w:sz w:val="18"/>
          <w:szCs w:val="18"/>
        </w:rPr>
        <w:t>指令的执行（指令周期）</w:t>
      </w:r>
    </w:p>
    <w:p w:rsidR="009A1AE1" w:rsidRPr="002D469C" w:rsidRDefault="009A1AE1" w:rsidP="009A1AE1">
      <w:pPr>
        <w:ind w:firstLineChars="400" w:firstLine="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指令执行分2步：①处理器从存储器中一次读一条指令②执行每条指令。</w:t>
      </w:r>
    </w:p>
    <w:p w:rsidR="009A1AE1" w:rsidRPr="002D469C" w:rsidRDefault="009A1AE1" w:rsidP="009A1AE1">
      <w:pPr>
        <w:ind w:firstLineChars="400" w:firstLine="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指令周期：①取指阶段（fetch stage</w:t>
      </w:r>
      <w:r w:rsidRPr="002D469C">
        <w:rPr>
          <w:rFonts w:asciiTheme="minorEastAsia" w:eastAsiaTheme="minorEastAsia" w:hAnsiTheme="minorEastAsia"/>
          <w:sz w:val="18"/>
          <w:szCs w:val="18"/>
        </w:rPr>
        <w:t>）</w:t>
      </w:r>
      <w:r w:rsidRPr="002D469C">
        <w:rPr>
          <w:rFonts w:asciiTheme="minorEastAsia" w:eastAsiaTheme="minorEastAsia" w:hAnsiTheme="minorEastAsia" w:hint="eastAsia"/>
          <w:sz w:val="18"/>
          <w:szCs w:val="18"/>
        </w:rPr>
        <w:t>②执行阶段（execute stage</w:t>
      </w:r>
      <w:r w:rsidRPr="002D469C">
        <w:rPr>
          <w:rFonts w:asciiTheme="minorEastAsia" w:eastAsiaTheme="minorEastAsia" w:hAnsiTheme="minorEastAsia"/>
          <w:sz w:val="18"/>
          <w:szCs w:val="18"/>
        </w:rPr>
        <w:t>）</w:t>
      </w:r>
    </w:p>
    <w:p w:rsidR="00B52E89" w:rsidRPr="002D469C" w:rsidRDefault="00B52E89" w:rsidP="009A1AE1">
      <w:pPr>
        <w:ind w:firstLineChars="400" w:firstLine="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指令执行步骤：</w:t>
      </w:r>
    </w:p>
    <w:p w:rsidR="0034469F" w:rsidRPr="002D469C" w:rsidRDefault="0034469F" w:rsidP="00B52E89">
      <w:pPr>
        <w:pStyle w:val="a6"/>
        <w:numPr>
          <w:ilvl w:val="0"/>
          <w:numId w:val="3"/>
        </w:numPr>
        <w:ind w:firstLineChars="0"/>
        <w:rPr>
          <w:rFonts w:asciiTheme="minorEastAsia" w:eastAsiaTheme="minorEastAsia" w:hAnsiTheme="minorEastAsia"/>
          <w:sz w:val="18"/>
          <w:szCs w:val="18"/>
        </w:rPr>
      </w:pPr>
      <w:r w:rsidRPr="002D469C">
        <w:rPr>
          <w:rFonts w:asciiTheme="minorEastAsia" w:eastAsiaTheme="minorEastAsia" w:hAnsiTheme="minorEastAsia"/>
          <w:sz w:val="18"/>
          <w:szCs w:val="18"/>
        </w:rPr>
        <w:t>The processor fetches the instruction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from memory</w:t>
      </w:r>
      <w:r w:rsidR="00B52E89" w:rsidRPr="002D469C">
        <w:rPr>
          <w:rFonts w:asciiTheme="minorEastAsia" w:eastAsiaTheme="minorEastAsia" w:hAnsiTheme="minorEastAsia" w:hint="eastAsia"/>
          <w:sz w:val="18"/>
          <w:szCs w:val="18"/>
        </w:rPr>
        <w:t>处理器从存储器中取指</w:t>
      </w:r>
    </w:p>
    <w:p w:rsidR="00B52E89" w:rsidRPr="002D469C" w:rsidRDefault="0034469F" w:rsidP="00B52E89">
      <w:pPr>
        <w:pStyle w:val="a6"/>
        <w:numPr>
          <w:ilvl w:val="0"/>
          <w:numId w:val="3"/>
        </w:numPr>
        <w:ind w:firstLineChars="0"/>
        <w:rPr>
          <w:rFonts w:asciiTheme="minorEastAsia" w:eastAsiaTheme="minorEastAsia" w:hAnsiTheme="minorEastAsia"/>
          <w:sz w:val="18"/>
          <w:szCs w:val="18"/>
        </w:rPr>
      </w:pPr>
      <w:r w:rsidRPr="002D469C">
        <w:rPr>
          <w:rFonts w:asciiTheme="minorEastAsia" w:eastAsiaTheme="minorEastAsia" w:hAnsiTheme="minorEastAsia"/>
          <w:sz w:val="18"/>
          <w:szCs w:val="18"/>
        </w:rPr>
        <w:t>Program counter (PC) holds address of</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instruction to be fetched next</w:t>
      </w:r>
    </w:p>
    <w:p w:rsidR="0034469F" w:rsidRPr="002D469C" w:rsidRDefault="00B52E89" w:rsidP="00B52E89">
      <w:pPr>
        <w:pStyle w:val="a6"/>
        <w:ind w:left="1080" w:firstLineChars="0" w:firstLine="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(PC存下下一条将要执行指令的地址)</w:t>
      </w:r>
    </w:p>
    <w:p w:rsidR="0034469F" w:rsidRPr="002D469C" w:rsidRDefault="0034469F" w:rsidP="00B52E89">
      <w:pPr>
        <w:pStyle w:val="a6"/>
        <w:numPr>
          <w:ilvl w:val="0"/>
          <w:numId w:val="3"/>
        </w:numPr>
        <w:ind w:firstLineChars="0"/>
        <w:rPr>
          <w:rFonts w:asciiTheme="minorEastAsia" w:eastAsiaTheme="minorEastAsia" w:hAnsiTheme="minorEastAsia"/>
          <w:sz w:val="18"/>
          <w:szCs w:val="18"/>
        </w:rPr>
      </w:pPr>
      <w:r w:rsidRPr="002D469C">
        <w:rPr>
          <w:rFonts w:asciiTheme="minorEastAsia" w:eastAsiaTheme="minorEastAsia" w:hAnsiTheme="minorEastAsia"/>
          <w:sz w:val="18"/>
          <w:szCs w:val="18"/>
        </w:rPr>
        <w:t>Prog</w:t>
      </w:r>
      <w:r w:rsidR="00B52E89" w:rsidRPr="002D469C">
        <w:rPr>
          <w:rFonts w:asciiTheme="minorEastAsia" w:eastAsiaTheme="minorEastAsia" w:hAnsiTheme="minorEastAsia"/>
          <w:sz w:val="18"/>
          <w:szCs w:val="18"/>
        </w:rPr>
        <w:t>ram counter is incremented afte</w:t>
      </w:r>
      <w:r w:rsidR="00B52E89" w:rsidRPr="002D469C">
        <w:rPr>
          <w:rFonts w:asciiTheme="minorEastAsia" w:eastAsiaTheme="minorEastAsia" w:hAnsiTheme="minorEastAsia" w:hint="eastAsia"/>
          <w:sz w:val="18"/>
          <w:szCs w:val="18"/>
        </w:rPr>
        <w:t xml:space="preserve">r </w:t>
      </w:r>
      <w:r w:rsidRPr="002D469C">
        <w:rPr>
          <w:rFonts w:asciiTheme="minorEastAsia" w:eastAsiaTheme="minorEastAsia" w:hAnsiTheme="minorEastAsia"/>
          <w:sz w:val="18"/>
          <w:szCs w:val="18"/>
        </w:rPr>
        <w:t>each fetch</w:t>
      </w:r>
      <w:r w:rsidR="00B52E89" w:rsidRPr="002D469C">
        <w:rPr>
          <w:rFonts w:asciiTheme="minorEastAsia" w:eastAsiaTheme="minorEastAsia" w:hAnsiTheme="minorEastAsia" w:hint="eastAsia"/>
          <w:sz w:val="18"/>
          <w:szCs w:val="18"/>
        </w:rPr>
        <w:t>（每次取指后PC值增加</w:t>
      </w:r>
      <w:r w:rsidR="00B52E89" w:rsidRPr="002D469C">
        <w:rPr>
          <w:rFonts w:asciiTheme="minorEastAsia" w:eastAsiaTheme="minorEastAsia" w:hAnsiTheme="minorEastAsia"/>
          <w:sz w:val="18"/>
          <w:szCs w:val="18"/>
        </w:rPr>
        <w:t>）</w:t>
      </w:r>
    </w:p>
    <w:p w:rsidR="00747530" w:rsidRPr="002D469C" w:rsidRDefault="00747530" w:rsidP="00747530">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483870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38700" cy="2066925"/>
                    </a:xfrm>
                    <a:prstGeom prst="rect">
                      <a:avLst/>
                    </a:prstGeom>
                    <a:noFill/>
                    <a:ln w="9525">
                      <a:noFill/>
                      <a:miter lim="800000"/>
                      <a:headEnd/>
                      <a:tailEnd/>
                    </a:ln>
                  </pic:spPr>
                </pic:pic>
              </a:graphicData>
            </a:graphic>
          </wp:inline>
        </w:drawing>
      </w:r>
    </w:p>
    <w:p w:rsidR="00747530" w:rsidRPr="002D469C" w:rsidRDefault="00747530" w:rsidP="009A1AE1">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取指阶段            执行阶段</w:t>
      </w:r>
    </w:p>
    <w:p w:rsidR="00747530" w:rsidRPr="002D469C" w:rsidRDefault="00121954" w:rsidP="009A1AE1">
      <w:pPr>
        <w:ind w:firstLineChars="150" w:firstLine="270"/>
        <w:rPr>
          <w:rFonts w:asciiTheme="minorEastAsia" w:eastAsiaTheme="minorEastAsia" w:hAnsiTheme="minorEastAsia"/>
          <w:sz w:val="18"/>
          <w:szCs w:val="18"/>
        </w:rPr>
      </w:pPr>
      <w:r>
        <w:rPr>
          <w:rFonts w:asciiTheme="minorEastAsia" w:eastAsiaTheme="minorEastAsia" w:hAnsiTheme="minorEastAsia"/>
          <w:noProof/>
          <w:sz w:val="18"/>
          <w:szCs w:val="18"/>
        </w:rPr>
        <w:pict>
          <v:shapetype id="_x0000_t32" coordsize="21600,21600" o:spt="32" o:oned="t" path="m,l21600,21600e" filled="f">
            <v:path arrowok="t" fillok="f" o:connecttype="none"/>
            <o:lock v:ext="edit" shapetype="t"/>
          </v:shapetype>
          <v:shape id="_x0000_s2057" type="#_x0000_t32" style="position:absolute;left:0;text-align:left;margin-left:222.6pt;margin-top:4.05pt;width:0;height:19.05pt;z-index:251667456" o:connectortype="straight"/>
        </w:pict>
      </w:r>
      <w:r>
        <w:rPr>
          <w:rFonts w:asciiTheme="minorEastAsia" w:eastAsiaTheme="minorEastAsia" w:hAnsiTheme="minorEastAsia"/>
          <w:noProof/>
          <w:sz w:val="18"/>
          <w:szCs w:val="18"/>
        </w:rPr>
        <w:pict>
          <v:shape id="_x0000_s2056" type="#_x0000_t32" style="position:absolute;left:0;text-align:left;margin-left:74.45pt;margin-top:4.05pt;width:148.15pt;height:0;z-index:251666432" o:connectortype="straight"/>
        </w:pict>
      </w:r>
      <w:r>
        <w:rPr>
          <w:rFonts w:asciiTheme="minorEastAsia" w:eastAsiaTheme="minorEastAsia" w:hAnsiTheme="minorEastAsia"/>
          <w:noProof/>
          <w:sz w:val="18"/>
          <w:szCs w:val="18"/>
        </w:rPr>
        <w:pict>
          <v:shape id="_x0000_s2055" type="#_x0000_t32" style="position:absolute;left:0;text-align:left;margin-left:74.45pt;margin-top:4.05pt;width:0;height:31.55pt;z-index:251665408" o:connectortype="straight">
            <v:stroke endarrow="block"/>
          </v:shape>
        </w:pict>
      </w:r>
    </w:p>
    <w:p w:rsidR="00747530" w:rsidRPr="002D469C" w:rsidRDefault="00121954" w:rsidP="009A1AE1">
      <w:pPr>
        <w:ind w:firstLineChars="150" w:firstLine="270"/>
        <w:rPr>
          <w:rFonts w:asciiTheme="minorEastAsia" w:eastAsiaTheme="minorEastAsia" w:hAnsiTheme="minorEastAsia"/>
          <w:sz w:val="18"/>
          <w:szCs w:val="18"/>
        </w:rPr>
      </w:pPr>
      <w:r>
        <w:rPr>
          <w:rFonts w:asciiTheme="minorEastAsia" w:eastAsiaTheme="minorEastAsia" w:hAnsiTheme="minorEastAsia"/>
          <w:noProof/>
          <w:sz w:val="18"/>
          <w:szCs w:val="18"/>
        </w:rPr>
        <w:pict>
          <v:roundrect id="_x0000_s2073" style="position:absolute;left:0;text-align:left;margin-left:292.3pt;margin-top:7.5pt;width:46pt;height:24.15pt;z-index:251683840" arcsize="10923f">
            <v:textbox>
              <w:txbxContent>
                <w:p w:rsidR="00F21931" w:rsidRDefault="00F21931" w:rsidP="00747530">
                  <w:r>
                    <w:rPr>
                      <w:rFonts w:hint="eastAsia"/>
                    </w:rPr>
                    <w:t>停止</w:t>
                  </w:r>
                </w:p>
              </w:txbxContent>
            </v:textbox>
          </v:roundrect>
        </w:pict>
      </w:r>
      <w:r>
        <w:rPr>
          <w:rFonts w:asciiTheme="minorEastAsia" w:eastAsiaTheme="minorEastAsia" w:hAnsiTheme="minorEastAsia"/>
          <w:noProof/>
          <w:sz w:val="18"/>
          <w:szCs w:val="18"/>
        </w:rPr>
        <w:pict>
          <v:roundrect id="_x0000_s2072" style="position:absolute;left:0;text-align:left;margin-left:16.35pt;margin-top:8.4pt;width:46pt;height:24.15pt;z-index:251682816" arcsize="10923f">
            <v:textbox>
              <w:txbxContent>
                <w:p w:rsidR="00F21931" w:rsidRDefault="00F21931" w:rsidP="00747530">
                  <w:r>
                    <w:rPr>
                      <w:rFonts w:hint="eastAsia"/>
                    </w:rPr>
                    <w:t>开始</w:t>
                  </w:r>
                </w:p>
              </w:txbxContent>
            </v:textbox>
          </v:roundrect>
        </w:pict>
      </w:r>
      <w:r>
        <w:rPr>
          <w:rFonts w:asciiTheme="minorEastAsia" w:eastAsiaTheme="minorEastAsia" w:hAnsiTheme="minorEastAsia"/>
          <w:noProof/>
          <w:sz w:val="18"/>
          <w:szCs w:val="18"/>
        </w:rPr>
        <w:pict>
          <v:rect id="_x0000_s2053" style="position:absolute;left:0;text-align:left;margin-left:197.05pt;margin-top:7.5pt;width:58.1pt;height:25.05pt;z-index:251663360">
            <v:textbox>
              <w:txbxContent>
                <w:p w:rsidR="00F21931" w:rsidRDefault="00F21931" w:rsidP="00747530">
                  <w:r>
                    <w:rPr>
                      <w:rFonts w:hint="eastAsia"/>
                    </w:rPr>
                    <w:t>执行指令</w:t>
                  </w:r>
                </w:p>
              </w:txbxContent>
            </v:textbox>
          </v:rect>
        </w:pict>
      </w:r>
      <w:r>
        <w:rPr>
          <w:rFonts w:asciiTheme="minorEastAsia" w:eastAsiaTheme="minorEastAsia" w:hAnsiTheme="minorEastAsia"/>
          <w:noProof/>
          <w:sz w:val="18"/>
          <w:szCs w:val="18"/>
        </w:rPr>
        <w:pict>
          <v:rect id="_x0000_s2051" style="position:absolute;left:0;text-align:left;margin-left:88.35pt;margin-top:7.5pt;width:85pt;height:25.05pt;z-index:251661312">
            <v:textbox style="mso-next-textbox:#_x0000_s2051">
              <w:txbxContent>
                <w:p w:rsidR="00F21931" w:rsidRDefault="00F21931" w:rsidP="00747530">
                  <w:r>
                    <w:rPr>
                      <w:rFonts w:hint="eastAsia"/>
                    </w:rPr>
                    <w:t>取下一条指令</w:t>
                  </w:r>
                </w:p>
              </w:txbxContent>
            </v:textbox>
          </v:rect>
        </w:pict>
      </w:r>
    </w:p>
    <w:p w:rsidR="00747530" w:rsidRPr="002D469C" w:rsidRDefault="00121954" w:rsidP="009A1AE1">
      <w:pPr>
        <w:ind w:firstLineChars="150" w:firstLine="270"/>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054" type="#_x0000_t32" style="position:absolute;left:0;text-align:left;margin-left:255.15pt;margin-top:4.4pt;width:37.15pt;height:0;z-index:251664384" o:connectortype="straight">
            <v:stroke endarrow="block"/>
          </v:shape>
        </w:pict>
      </w:r>
      <w:r>
        <w:rPr>
          <w:rFonts w:asciiTheme="minorEastAsia" w:eastAsiaTheme="minorEastAsia" w:hAnsiTheme="minorEastAsia"/>
          <w:noProof/>
          <w:sz w:val="18"/>
          <w:szCs w:val="18"/>
        </w:rPr>
        <w:pict>
          <v:shape id="_x0000_s2052" type="#_x0000_t32" style="position:absolute;left:0;text-align:left;margin-left:173.35pt;margin-top:4.4pt;width:23.7pt;height:0;z-index:251662336" o:connectortype="straight">
            <v:stroke endarrow="block"/>
          </v:shape>
        </w:pict>
      </w:r>
      <w:r>
        <w:rPr>
          <w:rFonts w:asciiTheme="minorEastAsia" w:eastAsiaTheme="minorEastAsia" w:hAnsiTheme="minorEastAsia"/>
          <w:noProof/>
          <w:sz w:val="18"/>
          <w:szCs w:val="18"/>
        </w:rPr>
        <w:pict>
          <v:shape id="_x0000_s2050" type="#_x0000_t32" style="position:absolute;left:0;text-align:left;margin-left:62.35pt;margin-top:4.4pt;width:26pt;height:0;z-index:251660288" o:connectortype="straight">
            <v:stroke endarrow="block"/>
          </v:shape>
        </w:pict>
      </w:r>
    </w:p>
    <w:p w:rsidR="00747530" w:rsidRPr="002D469C" w:rsidRDefault="00747530" w:rsidP="009A1AE1">
      <w:pPr>
        <w:ind w:firstLineChars="1100" w:firstLine="1980"/>
        <w:rPr>
          <w:rFonts w:asciiTheme="minorEastAsia" w:eastAsiaTheme="minorEastAsia" w:hAnsiTheme="minorEastAsia"/>
          <w:sz w:val="18"/>
          <w:szCs w:val="18"/>
        </w:rPr>
      </w:pPr>
    </w:p>
    <w:p w:rsidR="00747530" w:rsidRPr="002D469C" w:rsidRDefault="00747530" w:rsidP="00B52E89">
      <w:pPr>
        <w:ind w:firstLineChars="1500" w:firstLine="270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基本指令周期</w:t>
      </w:r>
    </w:p>
    <w:p w:rsidR="00747530" w:rsidRPr="002D469C" w:rsidRDefault="008C7AA4" w:rsidP="008C7AA4">
      <w:pPr>
        <w:ind w:firstLineChars="50" w:firstLine="9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二、</w:t>
      </w:r>
      <w:r w:rsidR="006B4CE9" w:rsidRPr="002D469C">
        <w:rPr>
          <w:rFonts w:asciiTheme="minorEastAsia" w:eastAsiaTheme="minorEastAsia" w:hAnsiTheme="minorEastAsia" w:hint="eastAsia"/>
          <w:b/>
          <w:sz w:val="18"/>
          <w:szCs w:val="18"/>
        </w:rPr>
        <w:t>加入中断</w:t>
      </w:r>
      <w:r w:rsidR="00747530" w:rsidRPr="002D469C">
        <w:rPr>
          <w:rFonts w:asciiTheme="minorEastAsia" w:eastAsiaTheme="minorEastAsia" w:hAnsiTheme="minorEastAsia" w:hint="eastAsia"/>
          <w:b/>
          <w:sz w:val="18"/>
          <w:szCs w:val="18"/>
        </w:rPr>
        <w:t>后指令的执行过程</w:t>
      </w:r>
      <w:r w:rsidR="006B4CE9" w:rsidRPr="002D469C">
        <w:rPr>
          <w:rFonts w:asciiTheme="minorEastAsia" w:eastAsiaTheme="minorEastAsia" w:hAnsiTheme="minorEastAsia" w:hint="eastAsia"/>
          <w:b/>
          <w:sz w:val="18"/>
          <w:szCs w:val="18"/>
        </w:rPr>
        <w:t>：</w:t>
      </w:r>
    </w:p>
    <w:p w:rsidR="006B4CE9" w:rsidRPr="002D469C" w:rsidRDefault="00B52E89" w:rsidP="006B4CE9">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w:t>
      </w:r>
      <w:r w:rsidRPr="002D469C">
        <w:rPr>
          <w:rFonts w:asciiTheme="minorEastAsia" w:eastAsiaTheme="minorEastAsia" w:hAnsiTheme="minorEastAsia"/>
          <w:sz w:val="18"/>
          <w:szCs w:val="18"/>
        </w:rPr>
        <w:t>Processor checks for interrupts</w:t>
      </w:r>
      <w:r w:rsidRPr="002D469C">
        <w:rPr>
          <w:rFonts w:asciiTheme="minorEastAsia" w:eastAsiaTheme="minorEastAsia" w:hAnsiTheme="minorEastAsia" w:hint="eastAsia"/>
          <w:sz w:val="18"/>
          <w:szCs w:val="18"/>
        </w:rPr>
        <w:t xml:space="preserve"> </w:t>
      </w:r>
      <w:r w:rsidR="006B4CE9" w:rsidRPr="002D469C">
        <w:rPr>
          <w:rFonts w:asciiTheme="minorEastAsia" w:eastAsiaTheme="minorEastAsia" w:hAnsiTheme="minorEastAsia" w:hint="eastAsia"/>
          <w:sz w:val="18"/>
          <w:szCs w:val="18"/>
        </w:rPr>
        <w:t>处理器检查是否有中断</w:t>
      </w:r>
    </w:p>
    <w:p w:rsidR="00B52E89" w:rsidRPr="002D469C" w:rsidRDefault="006B4CE9" w:rsidP="006B4CE9">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w:t>
      </w:r>
      <w:r w:rsidR="00B52E89" w:rsidRPr="002D469C">
        <w:rPr>
          <w:rFonts w:asciiTheme="minorEastAsia" w:eastAsiaTheme="minorEastAsia" w:hAnsiTheme="minorEastAsia"/>
          <w:sz w:val="18"/>
          <w:szCs w:val="18"/>
        </w:rPr>
        <w:t>If no interrupts fetch the next</w:t>
      </w:r>
      <w:r w:rsidR="00B52E89" w:rsidRPr="002D469C">
        <w:rPr>
          <w:rFonts w:asciiTheme="minorEastAsia" w:eastAsiaTheme="minorEastAsia" w:hAnsiTheme="minorEastAsia" w:hint="eastAsia"/>
          <w:sz w:val="18"/>
          <w:szCs w:val="18"/>
        </w:rPr>
        <w:t xml:space="preserve"> </w:t>
      </w:r>
      <w:r w:rsidR="00B52E89" w:rsidRPr="002D469C">
        <w:rPr>
          <w:rFonts w:asciiTheme="minorEastAsia" w:eastAsiaTheme="minorEastAsia" w:hAnsiTheme="minorEastAsia"/>
          <w:sz w:val="18"/>
          <w:szCs w:val="18"/>
        </w:rPr>
        <w:t>instruction for the current program</w:t>
      </w:r>
      <w:r w:rsidRPr="002D469C">
        <w:rPr>
          <w:rFonts w:asciiTheme="minorEastAsia" w:eastAsiaTheme="minorEastAsia" w:hAnsiTheme="minorEastAsia" w:hint="eastAsia"/>
          <w:sz w:val="18"/>
          <w:szCs w:val="18"/>
        </w:rPr>
        <w:t>；</w:t>
      </w:r>
      <w:r w:rsidR="00B52E89" w:rsidRPr="002D469C">
        <w:rPr>
          <w:rFonts w:asciiTheme="minorEastAsia" w:eastAsiaTheme="minorEastAsia" w:hAnsiTheme="minorEastAsia"/>
          <w:sz w:val="18"/>
          <w:szCs w:val="18"/>
        </w:rPr>
        <w:t xml:space="preserve"> If an interrupt is pending, suspend</w:t>
      </w:r>
      <w:r w:rsidR="00B52E89" w:rsidRPr="002D469C">
        <w:rPr>
          <w:rFonts w:asciiTheme="minorEastAsia" w:eastAsiaTheme="minorEastAsia" w:hAnsiTheme="minorEastAsia" w:hint="eastAsia"/>
          <w:sz w:val="18"/>
          <w:szCs w:val="18"/>
        </w:rPr>
        <w:t xml:space="preserve"> </w:t>
      </w:r>
      <w:r w:rsidR="00B52E89" w:rsidRPr="002D469C">
        <w:rPr>
          <w:rFonts w:asciiTheme="minorEastAsia" w:eastAsiaTheme="minorEastAsia" w:hAnsiTheme="minorEastAsia"/>
          <w:sz w:val="18"/>
          <w:szCs w:val="18"/>
        </w:rPr>
        <w:t>execution of the current program, and</w:t>
      </w:r>
      <w:r w:rsidRPr="002D469C">
        <w:rPr>
          <w:rFonts w:asciiTheme="minorEastAsia" w:eastAsiaTheme="minorEastAsia" w:hAnsiTheme="minorEastAsia" w:hint="eastAsia"/>
          <w:sz w:val="18"/>
          <w:szCs w:val="18"/>
        </w:rPr>
        <w:t xml:space="preserve"> </w:t>
      </w:r>
      <w:r w:rsidR="00B52E89" w:rsidRPr="002D469C">
        <w:rPr>
          <w:rFonts w:asciiTheme="minorEastAsia" w:eastAsiaTheme="minorEastAsia" w:hAnsiTheme="minorEastAsia"/>
          <w:sz w:val="18"/>
          <w:szCs w:val="18"/>
        </w:rPr>
        <w:t>execute the interrupt-handler routine</w:t>
      </w:r>
    </w:p>
    <w:p w:rsidR="00B52E89" w:rsidRPr="002D469C" w:rsidRDefault="006B4CE9" w:rsidP="009A1AE1">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没有中断就取指，有中断则挂起当前程序的执行，转去执行中断处理程序。</w:t>
      </w:r>
    </w:p>
    <w:p w:rsidR="00B52E89" w:rsidRPr="002D469C" w:rsidRDefault="00747530" w:rsidP="006B4CE9">
      <w:pPr>
        <w:ind w:leftChars="171" w:left="1439" w:hangingChars="600" w:hanging="1080"/>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4791075" cy="23336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791075" cy="2333625"/>
                    </a:xfrm>
                    <a:prstGeom prst="rect">
                      <a:avLst/>
                    </a:prstGeom>
                    <a:noFill/>
                    <a:ln w="9525">
                      <a:noFill/>
                      <a:miter lim="800000"/>
                      <a:headEnd/>
                      <a:tailEnd/>
                    </a:ln>
                  </pic:spPr>
                </pic:pic>
              </a:graphicData>
            </a:graphic>
          </wp:inline>
        </w:drawing>
      </w:r>
      <w:r w:rsidRPr="002D469C">
        <w:rPr>
          <w:rFonts w:asciiTheme="minorEastAsia" w:eastAsiaTheme="minorEastAsia" w:hAnsiTheme="minorEastAsia" w:hint="eastAsia"/>
          <w:sz w:val="18"/>
          <w:szCs w:val="18"/>
        </w:rPr>
        <w:t xml:space="preserve">  </w:t>
      </w:r>
    </w:p>
    <w:p w:rsidR="00747530" w:rsidRPr="002D469C" w:rsidRDefault="00747530" w:rsidP="00B52E89">
      <w:pPr>
        <w:ind w:leftChars="687" w:left="1443"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取指阶段         执行阶段                 中断阶段</w:t>
      </w:r>
    </w:p>
    <w:p w:rsidR="00747530" w:rsidRPr="002D469C" w:rsidRDefault="00121954" w:rsidP="00747530">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068" type="#_x0000_t32" style="position:absolute;left:0;text-align:left;margin-left:362.9pt;margin-top:11.7pt;width:0;height:27pt;z-index:251678720" o:connectortype="straight"/>
        </w:pict>
      </w:r>
      <w:r>
        <w:rPr>
          <w:rFonts w:asciiTheme="minorEastAsia" w:eastAsiaTheme="minorEastAsia" w:hAnsiTheme="minorEastAsia"/>
          <w:noProof/>
          <w:sz w:val="18"/>
          <w:szCs w:val="18"/>
        </w:rPr>
        <w:pict>
          <v:shape id="_x0000_s2064" type="#_x0000_t32" style="position:absolute;left:0;text-align:left;margin-left:74.45pt;margin-top:11.7pt;width:0;height:39.5pt;z-index:251674624" o:connectortype="straight">
            <v:stroke endarrow="block"/>
          </v:shape>
        </w:pict>
      </w:r>
      <w:r>
        <w:rPr>
          <w:rFonts w:asciiTheme="minorEastAsia" w:eastAsiaTheme="minorEastAsia" w:hAnsiTheme="minorEastAsia"/>
          <w:noProof/>
          <w:sz w:val="18"/>
          <w:szCs w:val="18"/>
        </w:rPr>
        <w:pict>
          <v:shape id="_x0000_s2067" type="#_x0000_t32" style="position:absolute;left:0;text-align:left;margin-left:74.45pt;margin-top:11.7pt;width:288.45pt;height:0;z-index:251677696" o:connectortype="straight"/>
        </w:pict>
      </w:r>
    </w:p>
    <w:p w:rsidR="00747530" w:rsidRPr="002D469C" w:rsidRDefault="00747530" w:rsidP="009A1AE1">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00121954">
        <w:rPr>
          <w:rFonts w:asciiTheme="minorEastAsia" w:eastAsiaTheme="minorEastAsia" w:hAnsiTheme="minorEastAsia"/>
          <w:noProof/>
          <w:sz w:val="18"/>
          <w:szCs w:val="18"/>
        </w:rPr>
        <w:pict>
          <v:shape id="_x0000_s2066" type="#_x0000_t32" style="position:absolute;left:0;text-align:left;margin-left:222.6pt;margin-top:4.05pt;width:0;height:19.05pt;z-index:251676672;mso-position-horizontal-relative:text;mso-position-vertical-relative:text" o:connectortype="straight"/>
        </w:pict>
      </w:r>
      <w:r w:rsidR="00121954">
        <w:rPr>
          <w:rFonts w:asciiTheme="minorEastAsia" w:eastAsiaTheme="minorEastAsia" w:hAnsiTheme="minorEastAsia"/>
          <w:noProof/>
          <w:sz w:val="18"/>
          <w:szCs w:val="18"/>
        </w:rPr>
        <w:pict>
          <v:shape id="_x0000_s2065" type="#_x0000_t32" style="position:absolute;left:0;text-align:left;margin-left:74.45pt;margin-top:4.05pt;width:148.15pt;height:0;z-index:251675648;mso-position-horizontal-relative:text;mso-position-vertical-relative:text" o:connectortype="straight"/>
        </w:pict>
      </w:r>
      <w:r w:rsidRPr="002D469C">
        <w:rPr>
          <w:rFonts w:asciiTheme="minorEastAsia" w:eastAsiaTheme="minorEastAsia" w:hAnsiTheme="minorEastAsia" w:hint="eastAsia"/>
          <w:sz w:val="18"/>
          <w:szCs w:val="18"/>
        </w:rPr>
        <w:t xml:space="preserve">                     不允许中断</w:t>
      </w:r>
    </w:p>
    <w:p w:rsidR="00747530" w:rsidRPr="002D469C" w:rsidRDefault="00121954" w:rsidP="009A1AE1">
      <w:pPr>
        <w:ind w:firstLineChars="150" w:firstLine="270"/>
        <w:rPr>
          <w:rFonts w:asciiTheme="minorEastAsia" w:eastAsiaTheme="minorEastAsia" w:hAnsiTheme="minorEastAsia"/>
          <w:sz w:val="18"/>
          <w:szCs w:val="18"/>
        </w:rPr>
      </w:pPr>
      <w:r>
        <w:rPr>
          <w:rFonts w:asciiTheme="minorEastAsia" w:eastAsiaTheme="minorEastAsia" w:hAnsiTheme="minorEastAsia"/>
          <w:noProof/>
          <w:sz w:val="18"/>
          <w:szCs w:val="18"/>
        </w:rPr>
        <w:pict>
          <v:roundrect id="_x0000_s2071" style="position:absolute;left:0;text-align:left;margin-left:16.35pt;margin-top:8.4pt;width:46pt;height:24.15pt;z-index:251681792" arcsize="10923f">
            <v:textbox style="mso-next-textbox:#_x0000_s2071">
              <w:txbxContent>
                <w:p w:rsidR="00F21931" w:rsidRDefault="00F21931" w:rsidP="00747530">
                  <w:r>
                    <w:rPr>
                      <w:rFonts w:hint="eastAsia"/>
                    </w:rPr>
                    <w:t>开始</w:t>
                  </w:r>
                </w:p>
              </w:txbxContent>
            </v:textbox>
          </v:roundrect>
        </w:pict>
      </w:r>
      <w:r>
        <w:rPr>
          <w:rFonts w:asciiTheme="minorEastAsia" w:eastAsiaTheme="minorEastAsia" w:hAnsiTheme="minorEastAsia"/>
          <w:noProof/>
          <w:sz w:val="18"/>
          <w:szCs w:val="18"/>
        </w:rPr>
        <w:pict>
          <v:rect id="_x0000_s2063" style="position:absolute;left:0;text-align:left;margin-left:292.3pt;margin-top:7.5pt;width:160.7pt;height:22.75pt;z-index:251673600">
            <v:textbox style="mso-next-textbox:#_x0000_s2063">
              <w:txbxContent>
                <w:p w:rsidR="00F21931" w:rsidRDefault="00F21931" w:rsidP="00747530">
                  <w:r>
                    <w:rPr>
                      <w:rFonts w:hint="eastAsia"/>
                    </w:rPr>
                    <w:t>检查中断，初始化中断处理器</w:t>
                  </w:r>
                </w:p>
              </w:txbxContent>
            </v:textbox>
          </v:rect>
        </w:pict>
      </w:r>
      <w:r>
        <w:rPr>
          <w:rFonts w:asciiTheme="minorEastAsia" w:eastAsiaTheme="minorEastAsia" w:hAnsiTheme="minorEastAsia"/>
          <w:noProof/>
          <w:sz w:val="18"/>
          <w:szCs w:val="18"/>
        </w:rPr>
        <w:pict>
          <v:rect id="_x0000_s2061" style="position:absolute;left:0;text-align:left;margin-left:197.05pt;margin-top:7.5pt;width:58.1pt;height:25.05pt;z-index:251671552">
            <v:textbox style="mso-next-textbox:#_x0000_s2061">
              <w:txbxContent>
                <w:p w:rsidR="00F21931" w:rsidRDefault="00F21931" w:rsidP="00747530">
                  <w:r>
                    <w:rPr>
                      <w:rFonts w:hint="eastAsia"/>
                    </w:rPr>
                    <w:t>执行指令</w:t>
                  </w:r>
                </w:p>
              </w:txbxContent>
            </v:textbox>
          </v:rect>
        </w:pict>
      </w:r>
      <w:r>
        <w:rPr>
          <w:rFonts w:asciiTheme="minorEastAsia" w:eastAsiaTheme="minorEastAsia" w:hAnsiTheme="minorEastAsia"/>
          <w:noProof/>
          <w:sz w:val="18"/>
          <w:szCs w:val="18"/>
        </w:rPr>
        <w:pict>
          <v:rect id="_x0000_s2059" style="position:absolute;left:0;text-align:left;margin-left:88.35pt;margin-top:7.5pt;width:85pt;height:25.05pt;z-index:251669504">
            <v:textbox style="mso-next-textbox:#_x0000_s2059">
              <w:txbxContent>
                <w:p w:rsidR="00F21931" w:rsidRDefault="00F21931" w:rsidP="00747530">
                  <w:r>
                    <w:rPr>
                      <w:rFonts w:hint="eastAsia"/>
                    </w:rPr>
                    <w:t>取下一条指令</w:t>
                  </w:r>
                </w:p>
              </w:txbxContent>
            </v:textbox>
          </v:rect>
        </w:pict>
      </w:r>
    </w:p>
    <w:p w:rsidR="00747530" w:rsidRPr="002D469C" w:rsidRDefault="00121954" w:rsidP="009A1AE1">
      <w:pPr>
        <w:ind w:firstLineChars="150" w:firstLine="270"/>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062" type="#_x0000_t32" style="position:absolute;left:0;text-align:left;margin-left:255.15pt;margin-top:4.4pt;width:37.15pt;height:0;z-index:251672576" o:connectortype="straight">
            <v:stroke endarrow="block"/>
          </v:shape>
        </w:pict>
      </w:r>
      <w:r>
        <w:rPr>
          <w:rFonts w:asciiTheme="minorEastAsia" w:eastAsiaTheme="minorEastAsia" w:hAnsiTheme="minorEastAsia"/>
          <w:noProof/>
          <w:sz w:val="18"/>
          <w:szCs w:val="18"/>
        </w:rPr>
        <w:pict>
          <v:shape id="_x0000_s2060" type="#_x0000_t32" style="position:absolute;left:0;text-align:left;margin-left:173.35pt;margin-top:4.4pt;width:23.7pt;height:0;z-index:251670528" o:connectortype="straight">
            <v:stroke endarrow="block"/>
          </v:shape>
        </w:pict>
      </w:r>
      <w:r>
        <w:rPr>
          <w:rFonts w:asciiTheme="minorEastAsia" w:eastAsiaTheme="minorEastAsia" w:hAnsiTheme="minorEastAsia"/>
          <w:noProof/>
          <w:sz w:val="18"/>
          <w:szCs w:val="18"/>
        </w:rPr>
        <w:pict>
          <v:shape id="_x0000_s2058" type="#_x0000_t32" style="position:absolute;left:0;text-align:left;margin-left:62.35pt;margin-top:4.4pt;width:26pt;height:0;z-index:251668480" o:connectortype="straight">
            <v:stroke endarrow="block"/>
          </v:shape>
        </w:pict>
      </w:r>
    </w:p>
    <w:p w:rsidR="00747530" w:rsidRPr="002D469C" w:rsidRDefault="00121954" w:rsidP="009A1AE1">
      <w:pPr>
        <w:ind w:firstLineChars="2050" w:firstLine="3690"/>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069" type="#_x0000_t32" style="position:absolute;left:0;text-align:left;margin-left:222.6pt;margin-top:1.35pt;width:0;height:14.85pt;z-index:251679744" o:connectortype="straight">
            <v:stroke endarrow="block"/>
          </v:shape>
        </w:pict>
      </w:r>
      <w:r w:rsidR="00747530" w:rsidRPr="002D469C">
        <w:rPr>
          <w:rFonts w:asciiTheme="minorEastAsia" w:eastAsiaTheme="minorEastAsia" w:hAnsiTheme="minorEastAsia" w:hint="eastAsia"/>
          <w:sz w:val="18"/>
          <w:szCs w:val="18"/>
        </w:rPr>
        <w:t xml:space="preserve"> 允许中断</w:t>
      </w:r>
    </w:p>
    <w:p w:rsidR="00747530" w:rsidRPr="002D469C" w:rsidRDefault="00121954" w:rsidP="009A1AE1">
      <w:pPr>
        <w:ind w:firstLineChars="1550" w:firstLine="2790"/>
        <w:rPr>
          <w:rFonts w:asciiTheme="minorEastAsia" w:eastAsiaTheme="minorEastAsia" w:hAnsiTheme="minorEastAsia"/>
          <w:sz w:val="18"/>
          <w:szCs w:val="18"/>
        </w:rPr>
      </w:pPr>
      <w:r>
        <w:rPr>
          <w:rFonts w:asciiTheme="minorEastAsia" w:eastAsiaTheme="minorEastAsia" w:hAnsiTheme="minorEastAsia"/>
          <w:noProof/>
          <w:sz w:val="18"/>
          <w:szCs w:val="18"/>
        </w:rPr>
        <w:pict>
          <v:roundrect id="_x0000_s2070" style="position:absolute;left:0;text-align:left;margin-left:201.7pt;margin-top:.6pt;width:46pt;height:24.15pt;z-index:251680768" arcsize="10923f">
            <v:textbox>
              <w:txbxContent>
                <w:p w:rsidR="00F21931" w:rsidRDefault="00F21931" w:rsidP="00747530">
                  <w:r>
                    <w:rPr>
                      <w:rFonts w:hint="eastAsia"/>
                    </w:rPr>
                    <w:t>停止</w:t>
                  </w:r>
                </w:p>
              </w:txbxContent>
            </v:textbox>
          </v:roundrect>
        </w:pict>
      </w:r>
    </w:p>
    <w:p w:rsidR="00747530" w:rsidRPr="002D469C" w:rsidRDefault="00747530" w:rsidP="009A1AE1">
      <w:pPr>
        <w:ind w:firstLineChars="1550" w:firstLine="2790"/>
        <w:rPr>
          <w:rFonts w:asciiTheme="minorEastAsia" w:eastAsiaTheme="minorEastAsia" w:hAnsiTheme="minorEastAsia"/>
          <w:sz w:val="18"/>
          <w:szCs w:val="18"/>
        </w:rPr>
      </w:pPr>
    </w:p>
    <w:p w:rsidR="006B4CE9" w:rsidRPr="002D469C" w:rsidRDefault="00747530" w:rsidP="006B4CE9">
      <w:pPr>
        <w:ind w:firstLineChars="1550" w:firstLine="27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中断和指令周期</w:t>
      </w:r>
    </w:p>
    <w:p w:rsidR="00747530" w:rsidRPr="002D469C" w:rsidRDefault="008C7AA4" w:rsidP="002D469C">
      <w:pPr>
        <w:ind w:firstLineChars="100" w:firstLine="181"/>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三、</w:t>
      </w:r>
      <w:r w:rsidR="00747530" w:rsidRPr="002D469C">
        <w:rPr>
          <w:rFonts w:asciiTheme="minorEastAsia" w:eastAsiaTheme="minorEastAsia" w:hAnsiTheme="minorEastAsia" w:hint="eastAsia"/>
          <w:b/>
          <w:sz w:val="18"/>
          <w:szCs w:val="18"/>
        </w:rPr>
        <w:t xml:space="preserve">存储体系 </w:t>
      </w:r>
    </w:p>
    <w:p w:rsidR="006B4CE9" w:rsidRPr="002D469C" w:rsidRDefault="006B4CE9" w:rsidP="006B4CE9">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①存储</w:t>
      </w:r>
      <w:r w:rsidR="00B12BA7" w:rsidRPr="002D469C">
        <w:rPr>
          <w:rFonts w:asciiTheme="minorEastAsia" w:eastAsiaTheme="minorEastAsia" w:hAnsiTheme="minorEastAsia" w:hint="eastAsia"/>
          <w:sz w:val="18"/>
          <w:szCs w:val="18"/>
        </w:rPr>
        <w:t>器</w:t>
      </w:r>
      <w:r w:rsidRPr="002D469C">
        <w:rPr>
          <w:rFonts w:asciiTheme="minorEastAsia" w:eastAsiaTheme="minorEastAsia" w:hAnsiTheme="minorEastAsia" w:hint="eastAsia"/>
          <w:sz w:val="18"/>
          <w:szCs w:val="18"/>
        </w:rPr>
        <w:t>层次结构：</w:t>
      </w:r>
    </w:p>
    <w:p w:rsidR="006B4CE9" w:rsidRPr="002D469C" w:rsidRDefault="006B4CE9" w:rsidP="006B4CE9">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Registers—&gt;cache—&gt;MainMemory—&gt;magnetic disk磁盘—&gt; magnetic tape磁带</w:t>
      </w:r>
    </w:p>
    <w:p w:rsidR="006B4CE9" w:rsidRPr="002D469C" w:rsidRDefault="006B4CE9" w:rsidP="006B4CE9">
      <w:pPr>
        <w:pStyle w:val="a6"/>
        <w:ind w:left="360" w:firstLineChars="0" w:firstLine="0"/>
        <w:rPr>
          <w:rFonts w:asciiTheme="minorEastAsia" w:eastAsiaTheme="minorEastAsia" w:hAnsiTheme="minorEastAsia"/>
          <w:sz w:val="18"/>
          <w:szCs w:val="18"/>
        </w:rPr>
      </w:pPr>
    </w:p>
    <w:p w:rsidR="006B4CE9" w:rsidRPr="002D469C" w:rsidRDefault="006B4CE9" w:rsidP="00747530">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4193587" cy="4660491"/>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195875" cy="4663034"/>
                    </a:xfrm>
                    <a:prstGeom prst="rect">
                      <a:avLst/>
                    </a:prstGeom>
                    <a:noFill/>
                    <a:ln w="9525">
                      <a:noFill/>
                      <a:miter lim="800000"/>
                      <a:headEnd/>
                      <a:tailEnd/>
                    </a:ln>
                  </pic:spPr>
                </pic:pic>
              </a:graphicData>
            </a:graphic>
          </wp:inline>
        </w:drawing>
      </w:r>
    </w:p>
    <w:p w:rsidR="006B4CE9" w:rsidRPr="002D469C" w:rsidRDefault="006B4CE9" w:rsidP="00747530">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w:t>
      </w:r>
      <w:r w:rsidR="00B12BA7" w:rsidRPr="002D469C">
        <w:rPr>
          <w:rFonts w:asciiTheme="minorEastAsia" w:eastAsiaTheme="minorEastAsia" w:hAnsiTheme="minorEastAsia" w:hint="eastAsia"/>
          <w:sz w:val="18"/>
          <w:szCs w:val="18"/>
        </w:rPr>
        <w:t>存储器各种技术之间的关系</w:t>
      </w:r>
      <w:r w:rsidRPr="002D469C">
        <w:rPr>
          <w:rFonts w:asciiTheme="minorEastAsia" w:eastAsiaTheme="minorEastAsia" w:hAnsiTheme="minorEastAsia" w:hint="eastAsia"/>
          <w:sz w:val="18"/>
          <w:szCs w:val="18"/>
        </w:rPr>
        <w:t>：</w:t>
      </w:r>
    </w:p>
    <w:p w:rsidR="006B4CE9" w:rsidRPr="002D469C" w:rsidRDefault="006B4CE9" w:rsidP="00B12BA7">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Faster access time, greater cost per bit</w:t>
      </w:r>
      <w:r w:rsidR="00B12BA7" w:rsidRPr="002D469C">
        <w:rPr>
          <w:rFonts w:asciiTheme="minorEastAsia" w:eastAsiaTheme="minorEastAsia" w:hAnsiTheme="minorEastAsia" w:hint="eastAsia"/>
          <w:sz w:val="18"/>
          <w:szCs w:val="18"/>
        </w:rPr>
        <w:t>存取时间越快，每“位”的价格就越高</w:t>
      </w:r>
    </w:p>
    <w:p w:rsidR="006B4CE9" w:rsidRPr="002D469C" w:rsidRDefault="006B4CE9" w:rsidP="00B12BA7">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Greater capacity, smaller cost per bit</w:t>
      </w:r>
      <w:r w:rsidR="00B12BA7" w:rsidRPr="002D469C">
        <w:rPr>
          <w:rFonts w:asciiTheme="minorEastAsia" w:eastAsiaTheme="minorEastAsia" w:hAnsiTheme="minorEastAsia" w:hint="eastAsia"/>
          <w:sz w:val="18"/>
          <w:szCs w:val="18"/>
        </w:rPr>
        <w:t>容量越大，每“位”的价格就越低</w:t>
      </w:r>
    </w:p>
    <w:p w:rsidR="00330AE5" w:rsidRPr="002D469C" w:rsidRDefault="006B4CE9" w:rsidP="00B12BA7">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Greater capacity, slower access speed</w:t>
      </w:r>
      <w:r w:rsidR="00B12BA7" w:rsidRPr="002D469C">
        <w:rPr>
          <w:rFonts w:asciiTheme="minorEastAsia" w:eastAsiaTheme="minorEastAsia" w:hAnsiTheme="minorEastAsia" w:hint="eastAsia"/>
          <w:sz w:val="18"/>
          <w:szCs w:val="18"/>
        </w:rPr>
        <w:t>容量越大，存取速度就越慢</w:t>
      </w:r>
    </w:p>
    <w:p w:rsidR="006B4CE9" w:rsidRPr="002D469C" w:rsidRDefault="00B12BA7" w:rsidP="006B4CE9">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w:t>
      </w:r>
      <w:r w:rsidR="006B4CE9" w:rsidRPr="002D469C">
        <w:rPr>
          <w:rFonts w:asciiTheme="minorEastAsia" w:eastAsiaTheme="minorEastAsia" w:hAnsiTheme="minorEastAsia"/>
          <w:sz w:val="18"/>
          <w:szCs w:val="18"/>
        </w:rPr>
        <w:t>Going Down the Hierarchy</w:t>
      </w:r>
      <w:r w:rsidRPr="002D469C">
        <w:rPr>
          <w:rFonts w:asciiTheme="minorEastAsia" w:eastAsiaTheme="minorEastAsia" w:hAnsiTheme="minorEastAsia" w:hint="eastAsia"/>
          <w:sz w:val="18"/>
          <w:szCs w:val="18"/>
        </w:rPr>
        <w:t>（存储器层次结构从上到下：）</w:t>
      </w:r>
    </w:p>
    <w:p w:rsidR="006B4CE9" w:rsidRPr="002D469C" w:rsidRDefault="00B12BA7"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006B4CE9" w:rsidRPr="002D469C">
        <w:rPr>
          <w:rFonts w:asciiTheme="minorEastAsia" w:eastAsiaTheme="minorEastAsia" w:hAnsiTheme="minorEastAsia"/>
          <w:sz w:val="18"/>
          <w:szCs w:val="18"/>
        </w:rPr>
        <w:t>Decreasing cost per bit</w:t>
      </w:r>
      <w:r w:rsidRPr="002D469C">
        <w:rPr>
          <w:rFonts w:asciiTheme="minorEastAsia" w:eastAsiaTheme="minorEastAsia" w:hAnsiTheme="minorEastAsia" w:hint="eastAsia"/>
          <w:sz w:val="18"/>
          <w:szCs w:val="18"/>
        </w:rPr>
        <w:t>每位的价格递减</w:t>
      </w:r>
    </w:p>
    <w:p w:rsidR="006B4CE9" w:rsidRPr="002D469C" w:rsidRDefault="00B12BA7"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006B4CE9" w:rsidRPr="002D469C">
        <w:rPr>
          <w:rFonts w:asciiTheme="minorEastAsia" w:eastAsiaTheme="minorEastAsia" w:hAnsiTheme="minorEastAsia"/>
          <w:sz w:val="18"/>
          <w:szCs w:val="18"/>
        </w:rPr>
        <w:t>Increasing capacity</w:t>
      </w:r>
      <w:r w:rsidRPr="002D469C">
        <w:rPr>
          <w:rFonts w:asciiTheme="minorEastAsia" w:eastAsiaTheme="minorEastAsia" w:hAnsiTheme="minorEastAsia" w:hint="eastAsia"/>
          <w:sz w:val="18"/>
          <w:szCs w:val="18"/>
        </w:rPr>
        <w:t>容量递增</w:t>
      </w:r>
    </w:p>
    <w:p w:rsidR="006B4CE9" w:rsidRPr="002D469C" w:rsidRDefault="00B12BA7"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3）</w:t>
      </w:r>
      <w:r w:rsidR="006B4CE9" w:rsidRPr="002D469C">
        <w:rPr>
          <w:rFonts w:asciiTheme="minorEastAsia" w:eastAsiaTheme="minorEastAsia" w:hAnsiTheme="minorEastAsia"/>
          <w:sz w:val="18"/>
          <w:szCs w:val="18"/>
        </w:rPr>
        <w:t>Increasing access time</w:t>
      </w:r>
      <w:r w:rsidRPr="002D469C">
        <w:rPr>
          <w:rFonts w:asciiTheme="minorEastAsia" w:eastAsiaTheme="minorEastAsia" w:hAnsiTheme="minorEastAsia" w:hint="eastAsia"/>
          <w:sz w:val="18"/>
          <w:szCs w:val="18"/>
        </w:rPr>
        <w:t>存取时间递增</w:t>
      </w:r>
    </w:p>
    <w:p w:rsidR="006B4CE9" w:rsidRPr="002D469C" w:rsidRDefault="00B12BA7"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006B4CE9" w:rsidRPr="002D469C">
        <w:rPr>
          <w:rFonts w:asciiTheme="minorEastAsia" w:eastAsiaTheme="minorEastAsia" w:hAnsiTheme="minorEastAsia"/>
          <w:sz w:val="18"/>
          <w:szCs w:val="18"/>
        </w:rPr>
        <w:t>Decreasing frequency of access of the</w:t>
      </w:r>
      <w:r w:rsidRPr="002D469C">
        <w:rPr>
          <w:rFonts w:asciiTheme="minorEastAsia" w:eastAsiaTheme="minorEastAsia" w:hAnsiTheme="minorEastAsia"/>
          <w:sz w:val="18"/>
          <w:szCs w:val="18"/>
        </w:rPr>
        <w:t xml:space="preserve"> </w:t>
      </w:r>
      <w:r w:rsidR="006B4CE9" w:rsidRPr="002D469C">
        <w:rPr>
          <w:rFonts w:asciiTheme="minorEastAsia" w:eastAsiaTheme="minorEastAsia" w:hAnsiTheme="minorEastAsia"/>
          <w:sz w:val="18"/>
          <w:szCs w:val="18"/>
        </w:rPr>
        <w:t>memory by the processor</w:t>
      </w:r>
      <w:r w:rsidRPr="002D469C">
        <w:rPr>
          <w:rFonts w:asciiTheme="minorEastAsia" w:eastAsiaTheme="minorEastAsia" w:hAnsiTheme="minorEastAsia" w:hint="eastAsia"/>
          <w:sz w:val="18"/>
          <w:szCs w:val="18"/>
        </w:rPr>
        <w:t>处理器访问存储器的频率递减</w:t>
      </w:r>
    </w:p>
    <w:p w:rsidR="00B17817" w:rsidRPr="002D469C" w:rsidRDefault="00B12BA7" w:rsidP="00B17817">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其中4）有效的基础：</w:t>
      </w:r>
      <w:r w:rsidR="006B4CE9" w:rsidRPr="002D469C">
        <w:rPr>
          <w:rFonts w:asciiTheme="minorEastAsia" w:eastAsiaTheme="minorEastAsia" w:hAnsiTheme="minorEastAsia"/>
          <w:sz w:val="18"/>
          <w:szCs w:val="18"/>
        </w:rPr>
        <w:t>Locality of reference</w:t>
      </w:r>
      <w:r w:rsidRPr="002D469C">
        <w:rPr>
          <w:rFonts w:asciiTheme="minorEastAsia" w:eastAsiaTheme="minorEastAsia" w:hAnsiTheme="minorEastAsia" w:hint="eastAsia"/>
          <w:sz w:val="18"/>
          <w:szCs w:val="18"/>
        </w:rPr>
        <w:t>访问的局部性原理</w:t>
      </w:r>
    </w:p>
    <w:p w:rsidR="00B17817" w:rsidRPr="002D469C" w:rsidRDefault="00B17817" w:rsidP="00B17817">
      <w:pPr>
        <w:pStyle w:val="a6"/>
        <w:numPr>
          <w:ilvl w:val="0"/>
          <w:numId w:val="3"/>
        </w:numPr>
        <w:ind w:firstLineChars="0"/>
        <w:rPr>
          <w:rFonts w:asciiTheme="minorEastAsia" w:eastAsiaTheme="minorEastAsia" w:hAnsiTheme="minorEastAsia"/>
          <w:sz w:val="18"/>
          <w:szCs w:val="18"/>
        </w:rPr>
      </w:pPr>
      <w:r w:rsidRPr="002D469C">
        <w:rPr>
          <w:rFonts w:asciiTheme="minorEastAsia" w:eastAsiaTheme="minorEastAsia" w:hAnsiTheme="minorEastAsia"/>
          <w:sz w:val="18"/>
          <w:szCs w:val="18"/>
        </w:rPr>
        <w:t>Secondary Memory</w:t>
      </w:r>
      <w:r w:rsidR="00762E31" w:rsidRPr="002D469C">
        <w:rPr>
          <w:rFonts w:asciiTheme="minorEastAsia" w:eastAsiaTheme="minorEastAsia" w:hAnsiTheme="minorEastAsia" w:hint="eastAsia"/>
          <w:sz w:val="18"/>
          <w:szCs w:val="18"/>
        </w:rPr>
        <w:t>二级存储器</w:t>
      </w:r>
    </w:p>
    <w:p w:rsidR="00B17817" w:rsidRPr="002D469C" w:rsidRDefault="00B17817" w:rsidP="00762E31">
      <w:pPr>
        <w:ind w:leftChars="86" w:left="271" w:hangingChars="50" w:hanging="90"/>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Nonvolatile</w:t>
      </w:r>
      <w:r w:rsidRPr="002D469C">
        <w:rPr>
          <w:rFonts w:asciiTheme="minorEastAsia" w:eastAsiaTheme="minorEastAsia" w:hAnsiTheme="minorEastAsia" w:hint="eastAsia"/>
          <w:sz w:val="18"/>
          <w:szCs w:val="18"/>
        </w:rPr>
        <w:t>非易失性</w:t>
      </w:r>
      <w:r w:rsidR="00762E31" w:rsidRPr="002D469C">
        <w:rPr>
          <w:rFonts w:asciiTheme="minorEastAsia" w:eastAsiaTheme="minorEastAsia" w:hAnsiTheme="minorEastAsia" w:hint="eastAsia"/>
          <w:sz w:val="18"/>
          <w:szCs w:val="18"/>
        </w:rPr>
        <w:t>，也叫</w:t>
      </w:r>
      <w:r w:rsidRPr="002D469C">
        <w:rPr>
          <w:rFonts w:asciiTheme="minorEastAsia" w:eastAsiaTheme="minorEastAsia" w:hAnsiTheme="minorEastAsia"/>
          <w:sz w:val="18"/>
          <w:szCs w:val="18"/>
        </w:rPr>
        <w:t>Auxiliary memory</w:t>
      </w:r>
      <w:r w:rsidR="00762E31" w:rsidRPr="002D469C">
        <w:rPr>
          <w:rFonts w:asciiTheme="minorEastAsia" w:eastAsiaTheme="minorEastAsia" w:hAnsiTheme="minorEastAsia" w:hint="eastAsia"/>
          <w:sz w:val="18"/>
          <w:szCs w:val="18"/>
        </w:rPr>
        <w:t>（辅助存储器），</w:t>
      </w:r>
      <w:r w:rsidRPr="002D469C">
        <w:rPr>
          <w:rFonts w:asciiTheme="minorEastAsia" w:eastAsiaTheme="minorEastAsia" w:hAnsiTheme="minorEastAsia"/>
          <w:sz w:val="18"/>
          <w:szCs w:val="18"/>
        </w:rPr>
        <w:t>Used to store program and data files</w:t>
      </w:r>
      <w:r w:rsidR="00762E31" w:rsidRPr="002D469C">
        <w:rPr>
          <w:rFonts w:asciiTheme="minorEastAsia" w:eastAsiaTheme="minorEastAsia" w:hAnsiTheme="minorEastAsia" w:hint="eastAsia"/>
          <w:sz w:val="18"/>
          <w:szCs w:val="18"/>
        </w:rPr>
        <w:t>用来存放数据和程序文件</w:t>
      </w:r>
    </w:p>
    <w:p w:rsidR="00B17817" w:rsidRPr="002D469C" w:rsidRDefault="00B17817" w:rsidP="00762E31">
      <w:pPr>
        <w:pStyle w:val="a6"/>
        <w:numPr>
          <w:ilvl w:val="0"/>
          <w:numId w:val="3"/>
        </w:numPr>
        <w:ind w:firstLineChars="0"/>
        <w:rPr>
          <w:rFonts w:asciiTheme="minorEastAsia" w:eastAsiaTheme="minorEastAsia" w:hAnsiTheme="minorEastAsia"/>
          <w:sz w:val="18"/>
          <w:szCs w:val="18"/>
        </w:rPr>
      </w:pPr>
      <w:r w:rsidRPr="002D469C">
        <w:rPr>
          <w:rFonts w:asciiTheme="minorEastAsia" w:eastAsiaTheme="minorEastAsia" w:hAnsiTheme="minorEastAsia"/>
          <w:sz w:val="18"/>
          <w:szCs w:val="18"/>
        </w:rPr>
        <w:t>Disk Cache</w:t>
      </w:r>
      <w:r w:rsidR="00762E31" w:rsidRPr="002D469C">
        <w:rPr>
          <w:rFonts w:asciiTheme="minorEastAsia" w:eastAsiaTheme="minorEastAsia" w:hAnsiTheme="minorEastAsia" w:hint="eastAsia"/>
          <w:sz w:val="18"/>
          <w:szCs w:val="18"/>
        </w:rPr>
        <w:t>磁盘高速缓冲存储器</w:t>
      </w:r>
    </w:p>
    <w:p w:rsidR="00762E31" w:rsidRPr="002D469C" w:rsidRDefault="00B17817" w:rsidP="00762E31">
      <w:pPr>
        <w:pStyle w:val="a6"/>
        <w:numPr>
          <w:ilvl w:val="0"/>
          <w:numId w:val="5"/>
        </w:numPr>
        <w:ind w:firstLineChars="0"/>
        <w:rPr>
          <w:rFonts w:asciiTheme="minorEastAsia" w:eastAsiaTheme="minorEastAsia" w:hAnsiTheme="minorEastAsia"/>
          <w:sz w:val="18"/>
          <w:szCs w:val="18"/>
        </w:rPr>
      </w:pPr>
      <w:r w:rsidRPr="002D469C">
        <w:rPr>
          <w:rFonts w:asciiTheme="minorEastAsia" w:eastAsiaTheme="minorEastAsia" w:hAnsiTheme="minorEastAsia"/>
          <w:sz w:val="18"/>
          <w:szCs w:val="18"/>
        </w:rPr>
        <w:t>A portion of main memory used as a</w:t>
      </w:r>
      <w:r w:rsidR="00762E31" w:rsidRPr="002D469C">
        <w:rPr>
          <w:rFonts w:asciiTheme="minorEastAsia" w:eastAsiaTheme="minorEastAsia" w:hAnsiTheme="minorEastAsia" w:hint="eastAsia"/>
          <w:sz w:val="18"/>
          <w:szCs w:val="18"/>
        </w:rPr>
        <w:t xml:space="preserve"> </w:t>
      </w:r>
      <w:r w:rsidR="00762E31" w:rsidRPr="002D469C">
        <w:rPr>
          <w:rFonts w:asciiTheme="minorEastAsia" w:eastAsiaTheme="minorEastAsia" w:hAnsiTheme="minorEastAsia"/>
          <w:sz w:val="18"/>
          <w:szCs w:val="18"/>
        </w:rPr>
        <w:t xml:space="preserve">buffer to temporarily </w:t>
      </w:r>
      <w:r w:rsidRPr="002D469C">
        <w:rPr>
          <w:rFonts w:asciiTheme="minorEastAsia" w:eastAsiaTheme="minorEastAsia" w:hAnsiTheme="minorEastAsia"/>
          <w:sz w:val="18"/>
          <w:szCs w:val="18"/>
        </w:rPr>
        <w:t xml:space="preserve"> hold data for</w:t>
      </w:r>
      <w:r w:rsidR="00762E31"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disk</w:t>
      </w:r>
    </w:p>
    <w:p w:rsidR="00B17817" w:rsidRPr="002D469C" w:rsidRDefault="00762E31" w:rsidP="00762E31">
      <w:pPr>
        <w:pStyle w:val="a6"/>
        <w:ind w:left="540" w:firstLineChars="0" w:firstLine="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一部分主存作为缓冲区，用于临时保存从磁盘中读出的数据</w:t>
      </w:r>
    </w:p>
    <w:p w:rsidR="00B17817" w:rsidRPr="002D469C" w:rsidRDefault="00762E31"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00B17817" w:rsidRPr="002D469C">
        <w:rPr>
          <w:rFonts w:asciiTheme="minorEastAsia" w:eastAsiaTheme="minorEastAsia" w:hAnsiTheme="minorEastAsia"/>
          <w:sz w:val="18"/>
          <w:szCs w:val="18"/>
        </w:rPr>
        <w:t>Disk writes are clustered</w:t>
      </w:r>
      <w:r w:rsidRPr="002D469C">
        <w:rPr>
          <w:rFonts w:asciiTheme="minorEastAsia" w:eastAsiaTheme="minorEastAsia" w:hAnsiTheme="minorEastAsia" w:hint="eastAsia"/>
          <w:sz w:val="18"/>
          <w:szCs w:val="18"/>
        </w:rPr>
        <w:t>磁盘成簇写</w:t>
      </w:r>
    </w:p>
    <w:p w:rsidR="00DD0952" w:rsidRPr="002D469C" w:rsidRDefault="00762E31" w:rsidP="00DD0952">
      <w:pPr>
        <w:ind w:leftChars="86" w:left="361"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00B17817" w:rsidRPr="002D469C">
        <w:rPr>
          <w:rFonts w:asciiTheme="minorEastAsia" w:eastAsiaTheme="minorEastAsia" w:hAnsiTheme="minorEastAsia"/>
          <w:sz w:val="18"/>
          <w:szCs w:val="18"/>
        </w:rPr>
        <w:t xml:space="preserve"> Some data written out may be</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referenced again. The data are</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retrieved rapidly from the software</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cache instead of slowly from disk</w:t>
      </w:r>
      <w:r w:rsidRPr="002D469C">
        <w:rPr>
          <w:rFonts w:asciiTheme="minorEastAsia" w:eastAsiaTheme="minorEastAsia" w:hAnsiTheme="minorEastAsia" w:hint="eastAsia"/>
          <w:sz w:val="18"/>
          <w:szCs w:val="18"/>
        </w:rPr>
        <w:t>一些写出的数据也许下次会被访问到，使这些数据能迅速地从软件设置的磁盘高速缓存中取出，而不是缓慢的从磁盘中取出。</w:t>
      </w:r>
    </w:p>
    <w:p w:rsidR="00B17817" w:rsidRPr="002D469C" w:rsidRDefault="00B17817" w:rsidP="00DD0952">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⑥</w:t>
      </w:r>
      <w:r w:rsidRPr="002D469C">
        <w:rPr>
          <w:rFonts w:asciiTheme="minorEastAsia" w:eastAsiaTheme="minorEastAsia" w:hAnsiTheme="minorEastAsia"/>
          <w:sz w:val="18"/>
          <w:szCs w:val="18"/>
        </w:rPr>
        <w:t>Cache Memory</w:t>
      </w:r>
      <w:r w:rsidR="00762E31" w:rsidRPr="002D469C">
        <w:rPr>
          <w:rFonts w:asciiTheme="minorEastAsia" w:eastAsiaTheme="minorEastAsia" w:hAnsiTheme="minorEastAsia" w:hint="eastAsia"/>
          <w:sz w:val="18"/>
          <w:szCs w:val="18"/>
        </w:rPr>
        <w:t>高速缓存</w:t>
      </w:r>
    </w:p>
    <w:p w:rsidR="00B17817" w:rsidRPr="002D469C" w:rsidRDefault="00762E31" w:rsidP="00762E31">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00B17817" w:rsidRPr="002D469C">
        <w:rPr>
          <w:rFonts w:asciiTheme="minorEastAsia" w:eastAsiaTheme="minorEastAsia" w:hAnsiTheme="minorEastAsia"/>
          <w:sz w:val="18"/>
          <w:szCs w:val="18"/>
        </w:rPr>
        <w:t>Invisible to operating system</w:t>
      </w:r>
      <w:r w:rsidRPr="002D469C">
        <w:rPr>
          <w:rFonts w:asciiTheme="minorEastAsia" w:eastAsiaTheme="minorEastAsia" w:hAnsiTheme="minorEastAsia" w:hint="eastAsia"/>
          <w:sz w:val="18"/>
          <w:szCs w:val="18"/>
        </w:rPr>
        <w:t>操作系统不可见</w:t>
      </w:r>
    </w:p>
    <w:p w:rsidR="00B17817" w:rsidRPr="002D469C" w:rsidRDefault="00762E31" w:rsidP="00762E31">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00B17817" w:rsidRPr="002D469C">
        <w:rPr>
          <w:rFonts w:asciiTheme="minorEastAsia" w:eastAsiaTheme="minorEastAsia" w:hAnsiTheme="minorEastAsia"/>
          <w:sz w:val="18"/>
          <w:szCs w:val="18"/>
        </w:rPr>
        <w:t>Increase the speed of memory</w:t>
      </w:r>
      <w:r w:rsidRPr="002D469C">
        <w:rPr>
          <w:rFonts w:asciiTheme="minorEastAsia" w:eastAsiaTheme="minorEastAsia" w:hAnsiTheme="minorEastAsia" w:hint="eastAsia"/>
          <w:sz w:val="18"/>
          <w:szCs w:val="18"/>
        </w:rPr>
        <w:t>增大存储速度</w:t>
      </w:r>
    </w:p>
    <w:p w:rsidR="00B17817" w:rsidRPr="002D469C" w:rsidRDefault="00762E31" w:rsidP="00DD0952">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00B17817" w:rsidRPr="002D469C">
        <w:rPr>
          <w:rFonts w:asciiTheme="minorEastAsia" w:eastAsiaTheme="minorEastAsia" w:hAnsiTheme="minorEastAsia"/>
          <w:sz w:val="18"/>
          <w:szCs w:val="18"/>
        </w:rPr>
        <w:t>Processor speed is faster than memory</w:t>
      </w:r>
      <w:r w:rsidR="00DD0952"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speed</w:t>
      </w:r>
      <w:r w:rsidR="00DD0952" w:rsidRPr="002D469C">
        <w:rPr>
          <w:rFonts w:asciiTheme="minorEastAsia" w:eastAsiaTheme="minorEastAsia" w:hAnsiTheme="minorEastAsia" w:hint="eastAsia"/>
          <w:sz w:val="18"/>
          <w:szCs w:val="18"/>
        </w:rPr>
        <w:t>处理器速度比内存速度快</w:t>
      </w:r>
    </w:p>
    <w:p w:rsidR="00B17817" w:rsidRPr="002D469C" w:rsidRDefault="00DD0952" w:rsidP="00DD0952">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00B17817" w:rsidRPr="002D469C">
        <w:rPr>
          <w:rFonts w:asciiTheme="minorEastAsia" w:eastAsiaTheme="minorEastAsia" w:hAnsiTheme="minorEastAsia"/>
          <w:sz w:val="18"/>
          <w:szCs w:val="18"/>
        </w:rPr>
        <w:t xml:space="preserve"> Exploit the principle of locality</w:t>
      </w:r>
      <w:r w:rsidRPr="002D469C">
        <w:rPr>
          <w:rFonts w:asciiTheme="minorEastAsia" w:eastAsiaTheme="minorEastAsia" w:hAnsiTheme="minorEastAsia" w:hint="eastAsia"/>
          <w:sz w:val="18"/>
          <w:szCs w:val="18"/>
        </w:rPr>
        <w:t>利用局部性原理</w:t>
      </w:r>
    </w:p>
    <w:p w:rsidR="00B17817" w:rsidRPr="002D469C" w:rsidRDefault="00DD0952" w:rsidP="00DD0952">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00B17817" w:rsidRPr="002D469C">
        <w:rPr>
          <w:rFonts w:asciiTheme="minorEastAsia" w:eastAsiaTheme="minorEastAsia" w:hAnsiTheme="minorEastAsia"/>
          <w:sz w:val="18"/>
          <w:szCs w:val="18"/>
        </w:rPr>
        <w:t>Contains a copy of a portion of main</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memory</w:t>
      </w:r>
      <w:r w:rsidRPr="002D469C">
        <w:rPr>
          <w:rFonts w:asciiTheme="minorEastAsia" w:eastAsiaTheme="minorEastAsia" w:hAnsiTheme="minorEastAsia" w:hint="eastAsia"/>
          <w:sz w:val="18"/>
          <w:szCs w:val="18"/>
        </w:rPr>
        <w:t>包含主存的副本</w:t>
      </w:r>
    </w:p>
    <w:p w:rsidR="00B17817" w:rsidRPr="002D469C" w:rsidRDefault="00DD0952" w:rsidP="00DD0952">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w:t>
      </w:r>
      <w:r w:rsidR="00B17817" w:rsidRPr="002D469C">
        <w:rPr>
          <w:rFonts w:asciiTheme="minorEastAsia" w:eastAsiaTheme="minorEastAsia" w:hAnsiTheme="minorEastAsia"/>
          <w:sz w:val="18"/>
          <w:szCs w:val="18"/>
        </w:rPr>
        <w:t>Processor first checks cache</w:t>
      </w:r>
      <w:r w:rsidRPr="002D469C">
        <w:rPr>
          <w:rFonts w:asciiTheme="minorEastAsia" w:eastAsiaTheme="minorEastAsia" w:hAnsiTheme="minorEastAsia" w:hint="eastAsia"/>
          <w:sz w:val="18"/>
          <w:szCs w:val="18"/>
        </w:rPr>
        <w:t>处理器首先访问高速缓存</w:t>
      </w:r>
    </w:p>
    <w:p w:rsidR="00B17817" w:rsidRPr="002D469C" w:rsidRDefault="00DD0952" w:rsidP="00DD0952">
      <w:pPr>
        <w:ind w:leftChars="172" w:left="631"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7）</w:t>
      </w:r>
      <w:r w:rsidR="00B17817" w:rsidRPr="002D469C">
        <w:rPr>
          <w:rFonts w:asciiTheme="minorEastAsia" w:eastAsiaTheme="minorEastAsia" w:hAnsiTheme="minorEastAsia"/>
          <w:sz w:val="18"/>
          <w:szCs w:val="18"/>
        </w:rPr>
        <w:t>If not found in cache, the block of</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memory containing the needed</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information is moved to the cache and</w:t>
      </w:r>
      <w:r w:rsidRPr="002D469C">
        <w:rPr>
          <w:rFonts w:asciiTheme="minorEastAsia" w:eastAsiaTheme="minorEastAsia" w:hAnsiTheme="minorEastAsia" w:hint="eastAsia"/>
          <w:sz w:val="18"/>
          <w:szCs w:val="18"/>
        </w:rPr>
        <w:t xml:space="preserve"> </w:t>
      </w:r>
      <w:r w:rsidR="00B17817" w:rsidRPr="002D469C">
        <w:rPr>
          <w:rFonts w:asciiTheme="minorEastAsia" w:eastAsiaTheme="minorEastAsia" w:hAnsiTheme="minorEastAsia"/>
          <w:sz w:val="18"/>
          <w:szCs w:val="18"/>
        </w:rPr>
        <w:t>delivered to the processor</w:t>
      </w:r>
      <w:r w:rsidRPr="002D469C">
        <w:rPr>
          <w:rFonts w:asciiTheme="minorEastAsia" w:eastAsiaTheme="minorEastAsia" w:hAnsiTheme="minorEastAsia" w:hint="eastAsia"/>
          <w:sz w:val="18"/>
          <w:szCs w:val="18"/>
        </w:rPr>
        <w:t>如果没找到，包含所需信息的块被移动到cache，并被送到处理器</w:t>
      </w:r>
    </w:p>
    <w:p w:rsidR="00B17817" w:rsidRPr="002D469C" w:rsidRDefault="00B17817" w:rsidP="00DD0952">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⑦</w:t>
      </w:r>
      <w:r w:rsidRPr="002D469C">
        <w:rPr>
          <w:rFonts w:asciiTheme="minorEastAsia" w:eastAsiaTheme="minorEastAsia" w:hAnsiTheme="minorEastAsia"/>
          <w:sz w:val="18"/>
          <w:szCs w:val="18"/>
        </w:rPr>
        <w:t>Cache Design</w:t>
      </w:r>
      <w:r w:rsidR="00DD0952" w:rsidRPr="002D469C">
        <w:rPr>
          <w:rFonts w:asciiTheme="minorEastAsia" w:eastAsiaTheme="minorEastAsia" w:hAnsiTheme="minorEastAsia" w:hint="eastAsia"/>
          <w:sz w:val="18"/>
          <w:szCs w:val="18"/>
        </w:rPr>
        <w:t>需要注意的方面：</w:t>
      </w:r>
    </w:p>
    <w:p w:rsidR="00B17817" w:rsidRPr="002D469C" w:rsidRDefault="00DD0952"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00B17817" w:rsidRPr="002D469C">
        <w:rPr>
          <w:rFonts w:asciiTheme="minorEastAsia" w:eastAsiaTheme="minorEastAsia" w:hAnsiTheme="minorEastAsia"/>
          <w:sz w:val="18"/>
          <w:szCs w:val="18"/>
        </w:rPr>
        <w:t>Cache size</w:t>
      </w:r>
      <w:r w:rsidRPr="002D469C">
        <w:rPr>
          <w:rFonts w:asciiTheme="minorEastAsia" w:eastAsiaTheme="minorEastAsia" w:hAnsiTheme="minorEastAsia" w:hint="eastAsia"/>
          <w:sz w:val="18"/>
          <w:szCs w:val="18"/>
        </w:rPr>
        <w:t>高速缓存尺寸</w:t>
      </w:r>
    </w:p>
    <w:p w:rsidR="00B17817" w:rsidRPr="002D469C" w:rsidRDefault="00DD0952"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00B17817" w:rsidRPr="002D469C">
        <w:rPr>
          <w:rFonts w:asciiTheme="minorEastAsia" w:eastAsiaTheme="minorEastAsia" w:hAnsiTheme="minorEastAsia"/>
          <w:sz w:val="18"/>
          <w:szCs w:val="18"/>
        </w:rPr>
        <w:t>Block size</w:t>
      </w:r>
      <w:r w:rsidRPr="002D469C">
        <w:rPr>
          <w:rFonts w:asciiTheme="minorEastAsia" w:eastAsiaTheme="minorEastAsia" w:hAnsiTheme="minorEastAsia" w:hint="eastAsia"/>
          <w:sz w:val="18"/>
          <w:szCs w:val="18"/>
        </w:rPr>
        <w:t>块尺寸</w:t>
      </w:r>
    </w:p>
    <w:p w:rsidR="00B17817" w:rsidRPr="002D469C" w:rsidRDefault="00DD0952"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00B17817" w:rsidRPr="002D469C">
        <w:rPr>
          <w:rFonts w:asciiTheme="minorEastAsia" w:eastAsiaTheme="minorEastAsia" w:hAnsiTheme="minorEastAsia"/>
          <w:sz w:val="18"/>
          <w:szCs w:val="18"/>
        </w:rPr>
        <w:t>Mapping function</w:t>
      </w:r>
      <w:r w:rsidRPr="002D469C">
        <w:rPr>
          <w:rFonts w:asciiTheme="minorEastAsia" w:eastAsiaTheme="minorEastAsia" w:hAnsiTheme="minorEastAsia" w:hint="eastAsia"/>
          <w:sz w:val="18"/>
          <w:szCs w:val="18"/>
        </w:rPr>
        <w:t>函数映射</w:t>
      </w:r>
    </w:p>
    <w:p w:rsidR="00B17817" w:rsidRPr="002D469C" w:rsidRDefault="00DD0952"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00B17817" w:rsidRPr="002D469C">
        <w:rPr>
          <w:rFonts w:asciiTheme="minorEastAsia" w:eastAsiaTheme="minorEastAsia" w:hAnsiTheme="minorEastAsia"/>
          <w:sz w:val="18"/>
          <w:szCs w:val="18"/>
        </w:rPr>
        <w:t>Replacement algorithm</w:t>
      </w:r>
      <w:r w:rsidRPr="002D469C">
        <w:rPr>
          <w:rFonts w:asciiTheme="minorEastAsia" w:eastAsiaTheme="minorEastAsia" w:hAnsiTheme="minorEastAsia" w:hint="eastAsia"/>
          <w:sz w:val="18"/>
          <w:szCs w:val="18"/>
        </w:rPr>
        <w:t xml:space="preserve"> 替换策略</w:t>
      </w:r>
    </w:p>
    <w:p w:rsidR="00B17817" w:rsidRPr="002D469C" w:rsidRDefault="00DD0952" w:rsidP="00B17817">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00B17817" w:rsidRPr="002D469C">
        <w:rPr>
          <w:rFonts w:asciiTheme="minorEastAsia" w:eastAsiaTheme="minorEastAsia" w:hAnsiTheme="minorEastAsia"/>
          <w:sz w:val="18"/>
          <w:szCs w:val="18"/>
        </w:rPr>
        <w:t>Write policy</w:t>
      </w:r>
      <w:r w:rsidRPr="002D469C">
        <w:rPr>
          <w:rFonts w:asciiTheme="minorEastAsia" w:eastAsiaTheme="minorEastAsia" w:hAnsiTheme="minorEastAsia" w:hint="eastAsia"/>
          <w:sz w:val="18"/>
          <w:szCs w:val="18"/>
        </w:rPr>
        <w:t>写策略</w:t>
      </w:r>
    </w:p>
    <w:p w:rsidR="003411EF" w:rsidRPr="002D469C" w:rsidRDefault="003411EF" w:rsidP="003411EF">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第2章 操作系统概述</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一、</w:t>
      </w:r>
      <w:r w:rsidRPr="002D469C">
        <w:rPr>
          <w:rFonts w:asciiTheme="minorEastAsia" w:eastAsiaTheme="minorEastAsia" w:hAnsiTheme="minorEastAsia" w:hint="eastAsia"/>
          <w:b/>
          <w:sz w:val="18"/>
          <w:szCs w:val="18"/>
        </w:rPr>
        <w:t>操作系统的主要功能（Overview）</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1.坦尼伯母把操作系统的功能归结为两点：</w:t>
      </w:r>
    </w:p>
    <w:p w:rsidR="003411EF" w:rsidRPr="002D469C" w:rsidRDefault="003411EF" w:rsidP="002D469C">
      <w:pPr>
        <w:ind w:firstLineChars="245" w:firstLine="443"/>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自顶向下看(</w:t>
      </w:r>
      <w:r w:rsidRPr="002D469C">
        <w:rPr>
          <w:rFonts w:asciiTheme="minorEastAsia" w:eastAsiaTheme="minorEastAsia" w:hAnsiTheme="minorEastAsia"/>
          <w:b/>
          <w:sz w:val="18"/>
          <w:szCs w:val="18"/>
        </w:rPr>
        <w:t>Top-down) ，操作系统作为虚拟机(Virtual Machine)，</w:t>
      </w:r>
      <w:r w:rsidRPr="002D469C">
        <w:rPr>
          <w:rFonts w:asciiTheme="minorEastAsia" w:eastAsiaTheme="minorEastAsia" w:hAnsiTheme="minorEastAsia" w:hint="eastAsia"/>
          <w:b/>
          <w:sz w:val="18"/>
          <w:szCs w:val="18"/>
        </w:rPr>
        <w:t>为程序员提供统一的编程接口(</w:t>
      </w:r>
      <w:r w:rsidRPr="002D469C">
        <w:rPr>
          <w:rFonts w:asciiTheme="minorEastAsia" w:eastAsiaTheme="minorEastAsia" w:hAnsiTheme="minorEastAsia"/>
          <w:b/>
          <w:sz w:val="18"/>
          <w:szCs w:val="18"/>
        </w:rPr>
        <w:t>Programming Interface)</w:t>
      </w:r>
    </w:p>
    <w:p w:rsidR="003411EF" w:rsidRPr="002D469C" w:rsidRDefault="003411EF" w:rsidP="002D469C">
      <w:pPr>
        <w:ind w:firstLineChars="245" w:firstLine="443"/>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自底向上看(</w:t>
      </w:r>
      <w:r w:rsidRPr="002D469C">
        <w:rPr>
          <w:rFonts w:asciiTheme="minorEastAsia" w:eastAsiaTheme="minorEastAsia" w:hAnsiTheme="minorEastAsia"/>
          <w:b/>
          <w:sz w:val="18"/>
          <w:szCs w:val="18"/>
        </w:rPr>
        <w:t>Bottom-up) ，操作系统作为一个资源管理器(Resource Manager)，</w:t>
      </w:r>
      <w:r w:rsidRPr="002D469C">
        <w:rPr>
          <w:rFonts w:asciiTheme="minorEastAsia" w:eastAsiaTheme="minorEastAsia" w:hAnsiTheme="minorEastAsia" w:hint="eastAsia"/>
          <w:b/>
          <w:sz w:val="18"/>
          <w:szCs w:val="18"/>
        </w:rPr>
        <w:t>管理众多设备</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2.课本上的：</w:t>
      </w:r>
    </w:p>
    <w:p w:rsidR="003411EF" w:rsidRPr="002D469C" w:rsidRDefault="003411EF" w:rsidP="003411EF">
      <w:pPr>
        <w:numPr>
          <w:ilvl w:val="0"/>
          <w:numId w:val="6"/>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操作系统是控制应用程序执行的程序</w:t>
      </w:r>
    </w:p>
    <w:p w:rsidR="003411EF" w:rsidRPr="002D469C" w:rsidRDefault="003411EF" w:rsidP="003411EF">
      <w:pPr>
        <w:ind w:left="15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 program that controls the excution of Application programs</w:t>
      </w:r>
    </w:p>
    <w:p w:rsidR="003411EF" w:rsidRPr="002D469C" w:rsidRDefault="003411EF" w:rsidP="003411EF">
      <w:pPr>
        <w:numPr>
          <w:ilvl w:val="0"/>
          <w:numId w:val="6"/>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充当应用程序和计算机硬件之间的接口</w:t>
      </w:r>
    </w:p>
    <w:p w:rsidR="003411EF" w:rsidRPr="002D469C" w:rsidRDefault="003411EF" w:rsidP="003411EF">
      <w:pPr>
        <w:ind w:left="15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An interface between applications and hardware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二、</w:t>
      </w:r>
      <w:r w:rsidRPr="002D469C">
        <w:rPr>
          <w:rFonts w:asciiTheme="minorEastAsia" w:eastAsiaTheme="minorEastAsia" w:hAnsiTheme="minorEastAsia" w:hint="eastAsia"/>
          <w:b/>
          <w:sz w:val="18"/>
          <w:szCs w:val="18"/>
        </w:rPr>
        <w:t>操作系统的主要目标（Primary Objectives of Operating System）：</w:t>
      </w:r>
    </w:p>
    <w:p w:rsidR="003411EF" w:rsidRPr="002D469C" w:rsidRDefault="003411EF" w:rsidP="002D469C">
      <w:pPr>
        <w:ind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1.方便 </w:t>
      </w:r>
      <w:r w:rsidRPr="002D469C">
        <w:rPr>
          <w:rFonts w:asciiTheme="minorEastAsia" w:eastAsiaTheme="minorEastAsia" w:hAnsiTheme="minorEastAsia"/>
          <w:sz w:val="18"/>
          <w:szCs w:val="18"/>
        </w:rPr>
        <w:t>Convenience</w:t>
      </w:r>
      <w:r w:rsidRPr="002D469C">
        <w:rPr>
          <w:rFonts w:asciiTheme="minorEastAsia" w:eastAsiaTheme="minorEastAsia" w:hAnsiTheme="minorEastAsia" w:hint="eastAsia"/>
          <w:sz w:val="18"/>
          <w:szCs w:val="18"/>
        </w:rPr>
        <w:t>：</w:t>
      </w:r>
    </w:p>
    <w:p w:rsidR="003411EF" w:rsidRPr="002D469C" w:rsidRDefault="003411EF" w:rsidP="002D469C">
      <w:pPr>
        <w:ind w:leftChars="343" w:left="720" w:firstLineChars="250" w:firstLine="450"/>
        <w:rPr>
          <w:rFonts w:asciiTheme="minorEastAsia" w:eastAsiaTheme="minorEastAsia" w:hAnsiTheme="minorEastAsia"/>
          <w:sz w:val="18"/>
          <w:szCs w:val="18"/>
        </w:rPr>
      </w:pPr>
      <w:r w:rsidRPr="002D469C">
        <w:rPr>
          <w:rFonts w:asciiTheme="minorEastAsia" w:eastAsiaTheme="minorEastAsia" w:hAnsiTheme="minorEastAsia"/>
          <w:sz w:val="18"/>
          <w:szCs w:val="18"/>
        </w:rPr>
        <w:t>Makes the computer more convenient to use</w:t>
      </w:r>
      <w:r w:rsidRPr="002D469C">
        <w:rPr>
          <w:rFonts w:asciiTheme="minorEastAsia" w:eastAsiaTheme="minorEastAsia" w:hAnsiTheme="minorEastAsia" w:hint="eastAsia"/>
          <w:sz w:val="18"/>
          <w:szCs w:val="18"/>
        </w:rPr>
        <w:t>使计算机易于使用</w:t>
      </w:r>
    </w:p>
    <w:p w:rsidR="003411EF" w:rsidRPr="002D469C" w:rsidRDefault="003411EF" w:rsidP="002D469C">
      <w:pPr>
        <w:ind w:leftChars="343" w:left="2340" w:hangingChars="900" w:hanging="16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 xml:space="preserve">2.高效 </w:t>
      </w:r>
      <w:r w:rsidRPr="002D469C">
        <w:rPr>
          <w:rFonts w:asciiTheme="minorEastAsia" w:eastAsiaTheme="minorEastAsia" w:hAnsiTheme="minorEastAsia"/>
          <w:sz w:val="18"/>
          <w:szCs w:val="18"/>
        </w:rPr>
        <w:t>Efficiency</w:t>
      </w:r>
      <w:r w:rsidRPr="002D469C">
        <w:rPr>
          <w:rFonts w:asciiTheme="minorEastAsia" w:eastAsiaTheme="minorEastAsia" w:hAnsiTheme="minorEastAsia" w:hint="eastAsia"/>
          <w:sz w:val="18"/>
          <w:szCs w:val="18"/>
        </w:rPr>
        <w:t>：</w:t>
      </w:r>
    </w:p>
    <w:p w:rsidR="003411EF" w:rsidRPr="002D469C" w:rsidRDefault="003411EF" w:rsidP="002D469C">
      <w:pPr>
        <w:ind w:leftChars="628" w:left="2489" w:hangingChars="650" w:hanging="1170"/>
        <w:rPr>
          <w:rFonts w:asciiTheme="minorEastAsia" w:eastAsiaTheme="minorEastAsia" w:hAnsiTheme="minorEastAsia"/>
          <w:sz w:val="18"/>
          <w:szCs w:val="18"/>
        </w:rPr>
      </w:pPr>
      <w:r w:rsidRPr="002D469C">
        <w:rPr>
          <w:rFonts w:asciiTheme="minorEastAsia" w:eastAsiaTheme="minorEastAsia" w:hAnsiTheme="minorEastAsia"/>
          <w:sz w:val="18"/>
          <w:szCs w:val="18"/>
        </w:rPr>
        <w:t>Allows computer system resources to be used in an efficient manner</w:t>
      </w:r>
    </w:p>
    <w:p w:rsidR="003411EF" w:rsidRPr="002D469C" w:rsidRDefault="003411EF" w:rsidP="002D469C">
      <w:pPr>
        <w:ind w:leftChars="628" w:left="2489" w:hangingChars="650" w:hanging="11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以更有效的方式使用计算机系统</w:t>
      </w:r>
    </w:p>
    <w:p w:rsidR="003411EF" w:rsidRPr="002D469C" w:rsidRDefault="003411EF" w:rsidP="002D469C">
      <w:pPr>
        <w:ind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3．易扩展性 </w:t>
      </w:r>
      <w:r w:rsidRPr="002D469C">
        <w:rPr>
          <w:rFonts w:asciiTheme="minorEastAsia" w:eastAsiaTheme="minorEastAsia" w:hAnsiTheme="minorEastAsia"/>
          <w:sz w:val="18"/>
          <w:szCs w:val="18"/>
        </w:rPr>
        <w:t>Ability to evolve</w:t>
      </w:r>
      <w:r w:rsidRPr="002D469C">
        <w:rPr>
          <w:rFonts w:asciiTheme="minorEastAsia" w:eastAsiaTheme="minorEastAsia" w:hAnsiTheme="minorEastAsia" w:hint="eastAsia"/>
          <w:sz w:val="18"/>
          <w:szCs w:val="18"/>
        </w:rPr>
        <w:t>：</w:t>
      </w:r>
    </w:p>
    <w:p w:rsidR="003411EF" w:rsidRPr="002D469C" w:rsidRDefault="003411EF" w:rsidP="003411EF">
      <w:pPr>
        <w:ind w:leftChars="628" w:left="1319"/>
        <w:rPr>
          <w:rFonts w:asciiTheme="minorEastAsia" w:eastAsiaTheme="minorEastAsia" w:hAnsiTheme="minorEastAsia"/>
          <w:sz w:val="18"/>
          <w:szCs w:val="18"/>
        </w:rPr>
      </w:pPr>
      <w:r w:rsidRPr="002D469C">
        <w:rPr>
          <w:rFonts w:asciiTheme="minorEastAsia" w:eastAsiaTheme="minorEastAsia" w:hAnsiTheme="minorEastAsia"/>
          <w:sz w:val="18"/>
          <w:szCs w:val="18"/>
        </w:rPr>
        <w:t>Permit effective development, testing, and introduction of new system functions without interfering with service</w:t>
      </w:r>
    </w:p>
    <w:p w:rsidR="003411EF" w:rsidRPr="002D469C" w:rsidRDefault="003411EF" w:rsidP="002D469C">
      <w:pPr>
        <w:ind w:firstLineChars="650" w:firstLine="11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在不妨碍服务的前提下有效地开发、测试和引进新的系统功能。</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三、</w:t>
      </w:r>
      <w:r w:rsidRPr="002D469C">
        <w:rPr>
          <w:rFonts w:asciiTheme="minorEastAsia" w:eastAsiaTheme="minorEastAsia" w:hAnsiTheme="minorEastAsia" w:hint="eastAsia"/>
          <w:b/>
          <w:sz w:val="18"/>
          <w:szCs w:val="18"/>
        </w:rPr>
        <w:t>操作系统的发展历史</w:t>
      </w:r>
    </w:p>
    <w:p w:rsidR="003411EF" w:rsidRPr="002D469C" w:rsidRDefault="003411EF" w:rsidP="003411EF">
      <w:pPr>
        <w:numPr>
          <w:ilvl w:val="0"/>
          <w:numId w:val="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串行处理 Serial Processing</w:t>
      </w:r>
    </w:p>
    <w:p w:rsidR="003411EF" w:rsidRPr="002D469C" w:rsidRDefault="003411EF" w:rsidP="003411EF">
      <w:pPr>
        <w:numPr>
          <w:ilvl w:val="0"/>
          <w:numId w:val="9"/>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没有操作系统</w:t>
      </w:r>
      <w:r w:rsidRPr="002D469C">
        <w:rPr>
          <w:rFonts w:asciiTheme="minorEastAsia" w:eastAsiaTheme="minorEastAsia" w:hAnsiTheme="minorEastAsia"/>
          <w:sz w:val="18"/>
          <w:szCs w:val="18"/>
        </w:rPr>
        <w:t>No operating system</w:t>
      </w:r>
      <w:r w:rsidRPr="002D469C">
        <w:rPr>
          <w:rFonts w:asciiTheme="minorEastAsia" w:eastAsiaTheme="minorEastAsia" w:hAnsiTheme="minorEastAsia" w:hint="eastAsia"/>
          <w:sz w:val="18"/>
          <w:szCs w:val="18"/>
        </w:rPr>
        <w:t xml:space="preserve">  </w:t>
      </w:r>
    </w:p>
    <w:p w:rsidR="003411EF" w:rsidRPr="002D469C" w:rsidRDefault="003411EF" w:rsidP="003411EF">
      <w:pPr>
        <w:numPr>
          <w:ilvl w:val="0"/>
          <w:numId w:val="9"/>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机器在控制台上运行，控制台包括显示灯，触发器，输入设备和打印机 </w:t>
      </w:r>
      <w:r w:rsidRPr="002D469C">
        <w:rPr>
          <w:rFonts w:asciiTheme="minorEastAsia" w:eastAsiaTheme="minorEastAsia" w:hAnsiTheme="minorEastAsia"/>
          <w:sz w:val="18"/>
          <w:szCs w:val="18"/>
        </w:rPr>
        <w:t xml:space="preserve">Machines run from a </w:t>
      </w:r>
      <w:r w:rsidRPr="002D469C">
        <w:rPr>
          <w:rFonts w:asciiTheme="minorEastAsia" w:eastAsiaTheme="minorEastAsia" w:hAnsiTheme="minorEastAsia"/>
          <w:sz w:val="18"/>
          <w:szCs w:val="18"/>
          <w:u w:val="single"/>
        </w:rPr>
        <w:t>console</w:t>
      </w:r>
      <w:r w:rsidRPr="002D469C">
        <w:rPr>
          <w:rFonts w:asciiTheme="minorEastAsia" w:eastAsiaTheme="minorEastAsia" w:hAnsiTheme="minorEastAsia" w:hint="eastAsia"/>
          <w:sz w:val="18"/>
          <w:szCs w:val="18"/>
          <w:u w:val="single"/>
        </w:rPr>
        <w:t>（</w:t>
      </w:r>
      <w:r w:rsidRPr="002D469C">
        <w:rPr>
          <w:rFonts w:asciiTheme="minorEastAsia" w:eastAsiaTheme="minorEastAsia" w:hAnsiTheme="minorEastAsia" w:hint="eastAsia"/>
          <w:sz w:val="18"/>
          <w:szCs w:val="18"/>
        </w:rPr>
        <w:t>控制台）</w:t>
      </w:r>
      <w:r w:rsidRPr="002D469C">
        <w:rPr>
          <w:rFonts w:asciiTheme="minorEastAsia" w:eastAsiaTheme="minorEastAsia" w:hAnsiTheme="minorEastAsia"/>
          <w:sz w:val="18"/>
          <w:szCs w:val="18"/>
        </w:rPr>
        <w:t xml:space="preserve">with display lights, </w:t>
      </w:r>
      <w:r w:rsidRPr="002D469C">
        <w:rPr>
          <w:rFonts w:asciiTheme="minorEastAsia" w:eastAsiaTheme="minorEastAsia" w:hAnsiTheme="minorEastAsia"/>
          <w:sz w:val="18"/>
          <w:szCs w:val="18"/>
          <w:u w:val="single"/>
        </w:rPr>
        <w:t>toggle switches</w:t>
      </w: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（触发器）</w:t>
      </w:r>
      <w:r w:rsidRPr="002D469C">
        <w:rPr>
          <w:rFonts w:asciiTheme="minorEastAsia" w:eastAsiaTheme="minorEastAsia" w:hAnsiTheme="minorEastAsia"/>
          <w:sz w:val="18"/>
          <w:szCs w:val="18"/>
        </w:rPr>
        <w:t>input device, and printer</w:t>
      </w:r>
      <w:r w:rsidRPr="002D469C">
        <w:rPr>
          <w:rFonts w:asciiTheme="minorEastAsia" w:eastAsiaTheme="minorEastAsia" w:hAnsiTheme="minorEastAsia" w:hint="eastAsia"/>
          <w:sz w:val="18"/>
          <w:szCs w:val="18"/>
        </w:rPr>
        <w:t xml:space="preserve">                   </w:t>
      </w:r>
    </w:p>
    <w:p w:rsidR="003411EF" w:rsidRPr="002D469C" w:rsidRDefault="003411EF" w:rsidP="003411EF">
      <w:pPr>
        <w:ind w:left="118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引出的问题：</w:t>
      </w:r>
    </w:p>
    <w:p w:rsidR="003411EF" w:rsidRPr="002D469C" w:rsidRDefault="003411EF" w:rsidP="003411EF">
      <w:pPr>
        <w:numPr>
          <w:ilvl w:val="0"/>
          <w:numId w:val="10"/>
        </w:numPr>
        <w:rPr>
          <w:rFonts w:asciiTheme="minorEastAsia" w:eastAsiaTheme="minorEastAsia" w:hAnsiTheme="minorEastAsia"/>
          <w:sz w:val="18"/>
          <w:szCs w:val="18"/>
        </w:rPr>
      </w:pPr>
      <w:r w:rsidRPr="002D469C">
        <w:rPr>
          <w:rFonts w:asciiTheme="minorEastAsia" w:eastAsiaTheme="minorEastAsia" w:hAnsiTheme="minorEastAsia"/>
          <w:sz w:val="18"/>
          <w:szCs w:val="18"/>
        </w:rPr>
        <w:t>Schedule time</w:t>
      </w:r>
      <w:r w:rsidRPr="002D469C">
        <w:rPr>
          <w:rFonts w:asciiTheme="minorEastAsia" w:eastAsiaTheme="minorEastAsia" w:hAnsiTheme="minorEastAsia" w:hint="eastAsia"/>
          <w:sz w:val="18"/>
          <w:szCs w:val="18"/>
        </w:rPr>
        <w:t xml:space="preserve"> 时间调度</w:t>
      </w:r>
    </w:p>
    <w:p w:rsidR="003411EF" w:rsidRPr="002D469C" w:rsidRDefault="003411EF" w:rsidP="003411EF">
      <w:pPr>
        <w:numPr>
          <w:ilvl w:val="0"/>
          <w:numId w:val="10"/>
        </w:numPr>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Setup </w:t>
      </w:r>
      <w:r w:rsidRPr="002D469C">
        <w:rPr>
          <w:rFonts w:asciiTheme="minorEastAsia" w:eastAsiaTheme="minorEastAsia" w:hAnsiTheme="minorEastAsia" w:hint="eastAsia"/>
          <w:sz w:val="18"/>
          <w:szCs w:val="18"/>
        </w:rPr>
        <w:t>time 准备时间：</w:t>
      </w:r>
      <w:r w:rsidRPr="002D469C">
        <w:rPr>
          <w:rFonts w:asciiTheme="minorEastAsia" w:eastAsiaTheme="minorEastAsia" w:hAnsiTheme="minorEastAsia"/>
          <w:sz w:val="18"/>
          <w:szCs w:val="18"/>
        </w:rPr>
        <w:t>included loading the compiler, source program, saving compiled program, and loading and linking</w:t>
      </w:r>
      <w:r w:rsidRPr="002D469C">
        <w:rPr>
          <w:rFonts w:asciiTheme="minorEastAsia" w:eastAsiaTheme="minorEastAsia" w:hAnsiTheme="minorEastAsia" w:hint="eastAsia"/>
          <w:sz w:val="18"/>
          <w:szCs w:val="18"/>
        </w:rPr>
        <w:t xml:space="preserve">  包括加载编译器和源程序，保存编译好的程序，加载目标程序和公用函数并链接在一起</w:t>
      </w:r>
    </w:p>
    <w:p w:rsidR="003411EF" w:rsidRPr="002D469C" w:rsidRDefault="003411EF" w:rsidP="003411EF">
      <w:pPr>
        <w:numPr>
          <w:ilvl w:val="0"/>
          <w:numId w:val="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简单批处理系统Simple Batch System</w:t>
      </w:r>
    </w:p>
    <w:p w:rsidR="003411EF" w:rsidRPr="002D469C" w:rsidRDefault="003411EF" w:rsidP="002D469C">
      <w:pPr>
        <w:ind w:leftChars="514" w:left="1079"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使用监控程序（Monitor）的软件</w:t>
      </w:r>
    </w:p>
    <w:p w:rsidR="003411EF" w:rsidRPr="002D469C" w:rsidRDefault="003411EF" w:rsidP="003411EF">
      <w:pPr>
        <w:ind w:left="1080"/>
        <w:rPr>
          <w:rFonts w:asciiTheme="minorEastAsia" w:eastAsiaTheme="minorEastAsia" w:hAnsiTheme="minorEastAsia"/>
          <w:sz w:val="18"/>
          <w:szCs w:val="18"/>
        </w:rPr>
      </w:pPr>
      <w:r w:rsidRPr="002D469C">
        <w:rPr>
          <w:rFonts w:asciiTheme="minorEastAsia" w:eastAsiaTheme="minorEastAsia" w:hAnsiTheme="minorEastAsia"/>
          <w:sz w:val="18"/>
          <w:szCs w:val="18"/>
        </w:rPr>
        <w:t>Monitors</w:t>
      </w:r>
    </w:p>
    <w:p w:rsidR="003411EF" w:rsidRPr="002D469C" w:rsidRDefault="003411EF" w:rsidP="003411EF">
      <w:pPr>
        <w:numPr>
          <w:ilvl w:val="0"/>
          <w:numId w:val="11"/>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控制事件顺序的软件</w:t>
      </w:r>
      <w:r w:rsidRPr="002D469C">
        <w:rPr>
          <w:rFonts w:asciiTheme="minorEastAsia" w:eastAsiaTheme="minorEastAsia" w:hAnsiTheme="minorEastAsia"/>
          <w:sz w:val="18"/>
          <w:szCs w:val="18"/>
        </w:rPr>
        <w:t>Software that controls the sequence of events</w:t>
      </w:r>
    </w:p>
    <w:p w:rsidR="003411EF" w:rsidRPr="002D469C" w:rsidRDefault="003411EF" w:rsidP="003411EF">
      <w:pPr>
        <w:numPr>
          <w:ilvl w:val="0"/>
          <w:numId w:val="11"/>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批处理作业</w:t>
      </w:r>
      <w:r w:rsidRPr="002D469C">
        <w:rPr>
          <w:rFonts w:ascii="宋体" w:hAnsi="宋体" w:cs="宋体" w:hint="eastAsia"/>
          <w:sz w:val="18"/>
          <w:szCs w:val="18"/>
        </w:rPr>
        <w:t></w:t>
      </w:r>
      <w:r w:rsidRPr="002D469C">
        <w:rPr>
          <w:rFonts w:asciiTheme="minorEastAsia" w:eastAsiaTheme="minorEastAsia" w:hAnsiTheme="minorEastAsia"/>
          <w:sz w:val="18"/>
          <w:szCs w:val="18"/>
        </w:rPr>
        <w:t>Batch jobs together</w:t>
      </w:r>
    </w:p>
    <w:p w:rsidR="003411EF" w:rsidRPr="002D469C" w:rsidRDefault="003411EF" w:rsidP="003411EF">
      <w:pPr>
        <w:numPr>
          <w:ilvl w:val="0"/>
          <w:numId w:val="11"/>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作业完成后将控制权返回给监控程序</w:t>
      </w:r>
      <w:r w:rsidRPr="002D469C">
        <w:rPr>
          <w:rFonts w:asciiTheme="minorEastAsia" w:eastAsiaTheme="minorEastAsia" w:hAnsiTheme="minorEastAsia"/>
          <w:sz w:val="18"/>
          <w:szCs w:val="18"/>
        </w:rPr>
        <w:t xml:space="preserve"> Program branches back to monitor when finished</w:t>
      </w:r>
    </w:p>
    <w:p w:rsidR="003411EF" w:rsidRPr="002D469C" w:rsidRDefault="003411EF" w:rsidP="003411EF">
      <w:pPr>
        <w:numPr>
          <w:ilvl w:val="0"/>
          <w:numId w:val="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多道批处理程序 Multiprogrammed Batch System</w:t>
      </w:r>
    </w:p>
    <w:p w:rsidR="003411EF" w:rsidRPr="002D469C" w:rsidRDefault="003411EF" w:rsidP="003411EF">
      <w:pPr>
        <w:numPr>
          <w:ilvl w:val="0"/>
          <w:numId w:val="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分时系统 Time-Sharing System</w:t>
      </w:r>
    </w:p>
    <w:p w:rsidR="003411EF" w:rsidRPr="002D469C" w:rsidRDefault="003411EF" w:rsidP="003411EF">
      <w:pPr>
        <w:numPr>
          <w:ilvl w:val="0"/>
          <w:numId w:val="1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利用多道程序设计处理多个交互作业</w:t>
      </w:r>
    </w:p>
    <w:p w:rsidR="003411EF" w:rsidRPr="002D469C" w:rsidRDefault="003411EF" w:rsidP="003411EF">
      <w:pPr>
        <w:ind w:left="1069"/>
        <w:rPr>
          <w:rFonts w:asciiTheme="minorEastAsia" w:eastAsiaTheme="minorEastAsia" w:hAnsiTheme="minorEastAsia"/>
          <w:sz w:val="18"/>
          <w:szCs w:val="18"/>
        </w:rPr>
      </w:pPr>
      <w:r w:rsidRPr="002D469C">
        <w:rPr>
          <w:rFonts w:asciiTheme="minorEastAsia" w:eastAsiaTheme="minorEastAsia" w:hAnsiTheme="minorEastAsia"/>
          <w:sz w:val="18"/>
          <w:szCs w:val="18"/>
        </w:rPr>
        <w:t>Using multiprogramming to handle multiple interactive jobs</w:t>
      </w:r>
    </w:p>
    <w:p w:rsidR="003411EF" w:rsidRPr="002D469C" w:rsidRDefault="003411EF" w:rsidP="003411EF">
      <w:pPr>
        <w:numPr>
          <w:ilvl w:val="0"/>
          <w:numId w:val="1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多个用户分享处理器时间</w:t>
      </w:r>
      <w:r w:rsidRPr="002D469C">
        <w:rPr>
          <w:rFonts w:asciiTheme="minorEastAsia" w:eastAsiaTheme="minorEastAsia" w:hAnsiTheme="minorEastAsia"/>
          <w:sz w:val="18"/>
          <w:szCs w:val="18"/>
        </w:rPr>
        <w:t>Processor’ s time is shared among multiple users</w:t>
      </w:r>
    </w:p>
    <w:p w:rsidR="003411EF" w:rsidRPr="002D469C" w:rsidRDefault="003411EF" w:rsidP="003411EF">
      <w:pPr>
        <w:numPr>
          <w:ilvl w:val="0"/>
          <w:numId w:val="1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多个用户通过终端同时访问系统</w:t>
      </w:r>
    </w:p>
    <w:p w:rsidR="003411EF" w:rsidRPr="002D469C" w:rsidRDefault="003411EF" w:rsidP="003411EF">
      <w:pPr>
        <w:ind w:left="1069"/>
        <w:rPr>
          <w:rFonts w:asciiTheme="minorEastAsia" w:eastAsiaTheme="minorEastAsia" w:hAnsiTheme="minorEastAsia"/>
          <w:sz w:val="18"/>
          <w:szCs w:val="18"/>
        </w:rPr>
      </w:pPr>
      <w:r w:rsidRPr="002D469C">
        <w:rPr>
          <w:rFonts w:asciiTheme="minorEastAsia" w:eastAsiaTheme="minorEastAsia" w:hAnsiTheme="minorEastAsia"/>
          <w:sz w:val="18"/>
          <w:szCs w:val="18"/>
        </w:rPr>
        <w:t>Multiple users simultaneously access the system through terminals</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r>
      <w:r w:rsidRPr="002D469C">
        <w:rPr>
          <w:rFonts w:asciiTheme="minorEastAsia" w:eastAsiaTheme="minorEastAsia" w:hAnsiTheme="minorEastAsia" w:hint="eastAsia"/>
          <w:b/>
          <w:sz w:val="18"/>
          <w:szCs w:val="18"/>
        </w:rPr>
        <w:t>程序（Program）、作业（Job）</w:t>
      </w:r>
    </w:p>
    <w:p w:rsidR="003411EF" w:rsidRPr="002D469C" w:rsidRDefault="003411EF" w:rsidP="002D469C">
      <w:pPr>
        <w:ind w:left="630" w:hangingChars="350" w:hanging="63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一个程序称为作业，它包括往内存中加载编译器和高级语言程序，保存编译好的程序，然后加载目标程序和公用函数并链接在一起。</w:t>
      </w:r>
    </w:p>
    <w:p w:rsidR="003411EF" w:rsidRPr="002D469C" w:rsidRDefault="003411EF" w:rsidP="002D469C">
      <w:pPr>
        <w:ind w:left="630" w:hangingChars="350" w:hanging="63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作业控制语言（Job control language）：一种特殊类型的程序设计语言，用于为监控程序（Monitor）提供指令（</w:t>
      </w:r>
      <w:r w:rsidRPr="002D469C">
        <w:rPr>
          <w:rFonts w:asciiTheme="minorEastAsia" w:eastAsiaTheme="minorEastAsia" w:hAnsiTheme="minorEastAsia"/>
          <w:sz w:val="18"/>
          <w:szCs w:val="18"/>
        </w:rPr>
        <w:t>Special type of programming language</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Provides instruction to the monitor</w:t>
      </w:r>
      <w:r w:rsidRPr="002D469C">
        <w:rPr>
          <w:rFonts w:asciiTheme="minorEastAsia" w:eastAsiaTheme="minorEastAsia" w:hAnsiTheme="minorEastAsia" w:hint="eastAsia"/>
          <w:sz w:val="18"/>
          <w:szCs w:val="18"/>
        </w:rPr>
        <w:t>）</w:t>
      </w:r>
    </w:p>
    <w:p w:rsidR="003411EF" w:rsidRPr="002D469C" w:rsidRDefault="003411EF" w:rsidP="002D469C">
      <w:pPr>
        <w:ind w:firstLineChars="150" w:firstLine="271"/>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进程（Process）</w:t>
      </w:r>
      <w:r w:rsidRPr="002D469C">
        <w:rPr>
          <w:rFonts w:asciiTheme="minorEastAsia" w:eastAsiaTheme="minorEastAsia" w:hAnsiTheme="minorEastAsia" w:hint="eastAsia"/>
          <w:sz w:val="18"/>
          <w:szCs w:val="18"/>
        </w:rPr>
        <w:t>几种定义：</w:t>
      </w:r>
    </w:p>
    <w:p w:rsidR="003411EF" w:rsidRPr="002D469C" w:rsidRDefault="003411EF" w:rsidP="003411EF">
      <w:pPr>
        <w:numPr>
          <w:ilvl w:val="0"/>
          <w:numId w:val="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一个正在执行的程序 </w:t>
      </w:r>
      <w:r w:rsidRPr="002D469C">
        <w:rPr>
          <w:rFonts w:asciiTheme="minorEastAsia" w:eastAsiaTheme="minorEastAsia" w:hAnsiTheme="minorEastAsia"/>
          <w:sz w:val="18"/>
          <w:szCs w:val="18"/>
        </w:rPr>
        <w:t>A program in execution</w:t>
      </w:r>
    </w:p>
    <w:p w:rsidR="003411EF" w:rsidRPr="002D469C" w:rsidRDefault="003411EF" w:rsidP="003411EF">
      <w:pPr>
        <w:numPr>
          <w:ilvl w:val="0"/>
          <w:numId w:val="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计算机中正在运行的程序的一个实例 </w:t>
      </w:r>
      <w:r w:rsidRPr="002D469C">
        <w:rPr>
          <w:rFonts w:asciiTheme="minorEastAsia" w:eastAsiaTheme="minorEastAsia" w:hAnsiTheme="minorEastAsia"/>
          <w:sz w:val="18"/>
          <w:szCs w:val="18"/>
        </w:rPr>
        <w:t>An instance of a program running on a computer</w:t>
      </w:r>
    </w:p>
    <w:p w:rsidR="003411EF" w:rsidRPr="002D469C" w:rsidRDefault="003411EF" w:rsidP="003411EF">
      <w:pPr>
        <w:numPr>
          <w:ilvl w:val="0"/>
          <w:numId w:val="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可以分配给处理器并由处理器执行得 一个实体。</w:t>
      </w:r>
    </w:p>
    <w:p w:rsidR="003411EF" w:rsidRPr="002D469C" w:rsidRDefault="003411EF" w:rsidP="003411EF">
      <w:pPr>
        <w:ind w:left="9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entity that can be assigned to and executed on a processor</w:t>
      </w:r>
    </w:p>
    <w:p w:rsidR="003411EF" w:rsidRPr="002D469C" w:rsidRDefault="003411EF" w:rsidP="003411EF">
      <w:pPr>
        <w:numPr>
          <w:ilvl w:val="0"/>
          <w:numId w:val="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由单一顺序的执行线索、一个当前状态和一组相关的系统资源所描述的活动单元。</w:t>
      </w:r>
      <w:r w:rsidRPr="002D469C">
        <w:rPr>
          <w:rFonts w:asciiTheme="minorEastAsia" w:eastAsiaTheme="minorEastAsia" w:hAnsiTheme="minorEastAsia"/>
          <w:sz w:val="18"/>
          <w:szCs w:val="18"/>
        </w:rPr>
        <w:t xml:space="preserve">A unit of activity characterized by a single sequential thread of execution, a current </w:t>
      </w:r>
      <w:r w:rsidRPr="002D469C">
        <w:rPr>
          <w:rFonts w:asciiTheme="minorEastAsia" w:eastAsiaTheme="minorEastAsia" w:hAnsiTheme="minorEastAsia"/>
          <w:sz w:val="18"/>
          <w:szCs w:val="18"/>
        </w:rPr>
        <w:lastRenderedPageBreak/>
        <w:t>state, and an associated set of system resources</w:t>
      </w:r>
    </w:p>
    <w:p w:rsidR="003411EF" w:rsidRPr="002D469C" w:rsidRDefault="003411EF" w:rsidP="002D469C">
      <w:pPr>
        <w:ind w:firstLineChars="150" w:firstLine="271"/>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多道（</w:t>
      </w:r>
      <w:r w:rsidRPr="002D469C">
        <w:rPr>
          <w:rFonts w:asciiTheme="minorEastAsia" w:eastAsiaTheme="minorEastAsia" w:hAnsiTheme="minorEastAsia"/>
          <w:b/>
          <w:sz w:val="18"/>
          <w:szCs w:val="18"/>
        </w:rPr>
        <w:t>Multiprogramming</w:t>
      </w:r>
      <w:r w:rsidRPr="002D469C">
        <w:rPr>
          <w:rFonts w:asciiTheme="minorEastAsia" w:eastAsiaTheme="minorEastAsia" w:hAnsiTheme="minorEastAsia" w:hint="eastAsia"/>
          <w:b/>
          <w:sz w:val="18"/>
          <w:szCs w:val="18"/>
        </w:rPr>
        <w:t>）=多任务（multitasking）</w:t>
      </w:r>
    </w:p>
    <w:p w:rsidR="003411EF" w:rsidRPr="002D469C" w:rsidRDefault="003411EF" w:rsidP="002D469C">
      <w:pPr>
        <w:ind w:leftChars="171" w:left="629"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当一个作业需要等待I/O时，处理器可以切换到另一个可能不需要等待I/O的作业</w:t>
      </w:r>
    </w:p>
    <w:p w:rsidR="003411EF" w:rsidRPr="002D469C" w:rsidRDefault="003411EF" w:rsidP="002D469C">
      <w:pPr>
        <w:ind w:firstLineChars="350" w:firstLine="630"/>
        <w:rPr>
          <w:rFonts w:asciiTheme="minorEastAsia" w:eastAsiaTheme="minorEastAsia" w:hAnsiTheme="minorEastAsia"/>
          <w:sz w:val="18"/>
          <w:szCs w:val="18"/>
        </w:rPr>
      </w:pPr>
      <w:r w:rsidRPr="002D469C">
        <w:rPr>
          <w:rFonts w:asciiTheme="minorEastAsia" w:eastAsiaTheme="minorEastAsia" w:hAnsiTheme="minorEastAsia"/>
          <w:sz w:val="18"/>
          <w:szCs w:val="18"/>
        </w:rPr>
        <w:t>When one job needs to wait for I/O, the processor can switch to the other job</w:t>
      </w:r>
    </w:p>
    <w:p w:rsidR="003411EF" w:rsidRPr="002D469C" w:rsidRDefault="003411EF" w:rsidP="002D469C">
      <w:pPr>
        <w:ind w:firstLineChars="150" w:firstLine="271"/>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四、操作系统的体系结构（Architecture）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 xml:space="preserve">   1、</w:t>
      </w:r>
      <w:r w:rsidRPr="002D469C">
        <w:rPr>
          <w:rFonts w:asciiTheme="minorEastAsia" w:eastAsiaTheme="minorEastAsia" w:hAnsiTheme="minorEastAsia" w:hint="eastAsia"/>
          <w:b/>
          <w:sz w:val="18"/>
          <w:szCs w:val="18"/>
        </w:rPr>
        <w:t>整体式结构</w:t>
      </w:r>
    </w:p>
    <w:p w:rsidR="003411EF" w:rsidRPr="002D469C" w:rsidRDefault="003411EF" w:rsidP="002D469C">
      <w:pPr>
        <w:ind w:firstLineChars="350" w:firstLine="632"/>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2、微内核结构（Microkernel architecture）、</w:t>
      </w:r>
    </w:p>
    <w:p w:rsidR="003411EF" w:rsidRPr="002D469C" w:rsidRDefault="003411EF" w:rsidP="002D469C">
      <w:pPr>
        <w:ind w:firstLineChars="350" w:firstLine="63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只给内核分配一些最基本的功能，包括地址空间、进程间通信和基本调度</w:t>
      </w:r>
    </w:p>
    <w:p w:rsidR="003411EF" w:rsidRPr="002D469C" w:rsidRDefault="003411EF" w:rsidP="002D469C">
      <w:pPr>
        <w:ind w:firstLineChars="450" w:firstLine="810"/>
        <w:rPr>
          <w:rFonts w:asciiTheme="minorEastAsia" w:eastAsiaTheme="minorEastAsia" w:hAnsiTheme="minorEastAsia"/>
          <w:sz w:val="18"/>
          <w:szCs w:val="18"/>
        </w:rPr>
      </w:pPr>
      <w:r w:rsidRPr="002D469C">
        <w:rPr>
          <w:rFonts w:asciiTheme="minorEastAsia" w:eastAsiaTheme="minorEastAsia" w:hAnsiTheme="minorEastAsia"/>
          <w:sz w:val="18"/>
          <w:szCs w:val="18"/>
        </w:rPr>
        <w:t>Assigns only a few essential functions to the kernel</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Address spaces</w:t>
      </w:r>
      <w:r w:rsidRPr="002D469C">
        <w:rPr>
          <w:rFonts w:asciiTheme="minorEastAsia" w:eastAsiaTheme="minorEastAsia" w:hAnsiTheme="minorEastAsia" w:hint="eastAsia"/>
          <w:sz w:val="18"/>
          <w:szCs w:val="18"/>
        </w:rPr>
        <w:t>、</w:t>
      </w:r>
    </w:p>
    <w:p w:rsidR="003411EF" w:rsidRPr="002D469C" w:rsidRDefault="003411EF" w:rsidP="002D469C">
      <w:pPr>
        <w:ind w:firstLineChars="450" w:firstLine="810"/>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Interprocess communication (IPC)</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 xml:space="preserve"> Basic scheduling</w:t>
      </w:r>
    </w:p>
    <w:p w:rsidR="003411EF" w:rsidRPr="002D469C" w:rsidRDefault="003411EF" w:rsidP="003411EF">
      <w:pPr>
        <w:numPr>
          <w:ilvl w:val="0"/>
          <w:numId w:val="13"/>
        </w:num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分层结构</w:t>
      </w:r>
    </w:p>
    <w:p w:rsidR="003411EF" w:rsidRPr="002D469C" w:rsidRDefault="003411EF" w:rsidP="002D469C">
      <w:pPr>
        <w:ind w:firstLineChars="343" w:firstLine="62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4、客户/服务器结构</w:t>
      </w:r>
    </w:p>
    <w:p w:rsidR="003411EF" w:rsidRPr="002D469C" w:rsidRDefault="003411EF" w:rsidP="002D469C">
      <w:pPr>
        <w:ind w:leftChars="350" w:left="735"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1、简化了执行体2、提高了可靠性3、为应用程序与服务间通过RPC调用进行通信提供了一致的方法，且未限制其灵活性。4、为分布式计算提供了适当的基础</w:t>
      </w:r>
    </w:p>
    <w:p w:rsidR="003411EF" w:rsidRPr="002D469C" w:rsidRDefault="003411EF" w:rsidP="002D469C">
      <w:pPr>
        <w:ind w:firstLineChars="343" w:firstLine="620"/>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5、分布式结构(</w:t>
      </w:r>
      <w:r w:rsidRPr="002D469C">
        <w:rPr>
          <w:rFonts w:asciiTheme="minorEastAsia" w:eastAsiaTheme="minorEastAsia" w:hAnsiTheme="minorEastAsia"/>
          <w:b/>
          <w:sz w:val="18"/>
          <w:szCs w:val="18"/>
        </w:rPr>
        <w:t>Distributed operating systems</w:t>
      </w:r>
      <w:r w:rsidRPr="002D469C">
        <w:rPr>
          <w:rFonts w:asciiTheme="minorEastAsia" w:eastAsiaTheme="minorEastAsia" w:hAnsiTheme="minorEastAsia" w:hint="eastAsia"/>
          <w:b/>
          <w:sz w:val="18"/>
          <w:szCs w:val="18"/>
        </w:rPr>
        <w:t>)</w:t>
      </w:r>
      <w:r w:rsidRPr="002D469C">
        <w:rPr>
          <w:rFonts w:asciiTheme="minorEastAsia" w:eastAsiaTheme="minorEastAsia" w:hAnsiTheme="minorEastAsia" w:hint="eastAsia"/>
          <w:sz w:val="18"/>
          <w:szCs w:val="18"/>
        </w:rPr>
        <w:t xml:space="preserve"> </w:t>
      </w:r>
    </w:p>
    <w:p w:rsidR="003411EF" w:rsidRPr="002D469C" w:rsidRDefault="003411EF" w:rsidP="003411EF">
      <w:pPr>
        <w:ind w:leftChars="350" w:left="73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给人只有一个主存和一个辅存的错觉（</w:t>
      </w:r>
      <w:r w:rsidRPr="002D469C">
        <w:rPr>
          <w:rFonts w:asciiTheme="minorEastAsia" w:eastAsiaTheme="minorEastAsia" w:hAnsiTheme="minorEastAsia"/>
          <w:sz w:val="18"/>
          <w:szCs w:val="18"/>
        </w:rPr>
        <w:t>Provides the illusion of a single main memory space and single secondary memory space</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第3章 进程描述和控制</w:t>
      </w:r>
    </w:p>
    <w:p w:rsidR="003411EF" w:rsidRPr="002D469C" w:rsidRDefault="003411EF" w:rsidP="003411EF">
      <w:pPr>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１.进程的概念/定义（Process）</w:t>
      </w:r>
    </w:p>
    <w:p w:rsidR="003411EF" w:rsidRPr="002D469C" w:rsidRDefault="003411EF" w:rsidP="003411EF">
      <w:pPr>
        <w:tabs>
          <w:tab w:val="left" w:pos="1421"/>
        </w:tabs>
        <w:spacing w:line="360" w:lineRule="auto"/>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定义：进程是一个正在执行的程序。（或者一个正在计算机上执行的程序实例。）</w:t>
      </w:r>
    </w:p>
    <w:p w:rsidR="003411EF" w:rsidRPr="002D469C" w:rsidRDefault="003411EF" w:rsidP="002D469C">
      <w:pPr>
        <w:spacing w:line="360" w:lineRule="auto"/>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进程主要由程序，数据，上下文信息（也叫进程状态</w:t>
      </w:r>
      <w:r w:rsidRPr="002D469C">
        <w:rPr>
          <w:rFonts w:asciiTheme="minorEastAsia" w:eastAsiaTheme="minorEastAsia" w:hAnsiTheme="minorEastAsia"/>
          <w:sz w:val="18"/>
          <w:szCs w:val="18"/>
        </w:rPr>
        <w:t>）</w:t>
      </w:r>
      <w:r w:rsidRPr="002D469C">
        <w:rPr>
          <w:rFonts w:asciiTheme="minorEastAsia" w:eastAsiaTheme="minorEastAsia" w:hAnsiTheme="minorEastAsia" w:hint="eastAsia"/>
          <w:sz w:val="18"/>
          <w:szCs w:val="18"/>
        </w:rPr>
        <w:t>三部分内容组成。</w:t>
      </w:r>
    </w:p>
    <w:p w:rsidR="003411EF" w:rsidRPr="002D469C" w:rsidRDefault="003411EF" w:rsidP="003411EF">
      <w:pPr>
        <w:tabs>
          <w:tab w:val="left" w:pos="1421"/>
        </w:tabs>
        <w:spacing w:line="360" w:lineRule="auto"/>
        <w:jc w:val="left"/>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２.进程状态及进程状态转换图（Process Transition Diagram）</w:t>
      </w:r>
    </w:p>
    <w:p w:rsidR="003411EF" w:rsidRPr="002D469C" w:rsidRDefault="003411EF" w:rsidP="003411EF">
      <w:pPr>
        <w:spacing w:line="360" w:lineRule="auto"/>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进程的基本状态？①就绪状态②运行状态③阻塞状态</w:t>
      </w:r>
    </w:p>
    <w:p w:rsidR="003411EF" w:rsidRPr="002D469C" w:rsidRDefault="003411EF" w:rsidP="003411EF">
      <w:pPr>
        <w:spacing w:line="360" w:lineRule="auto"/>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状态转换图（分不同数目状态的）：</w:t>
      </w:r>
    </w:p>
    <w:p w:rsidR="003411EF" w:rsidRPr="002D469C" w:rsidRDefault="003411EF" w:rsidP="003411EF">
      <w:pPr>
        <w:spacing w:line="360" w:lineRule="auto"/>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5状态：</w:t>
      </w:r>
    </w:p>
    <w:p w:rsidR="003411EF" w:rsidRPr="002D469C" w:rsidRDefault="00121954" w:rsidP="003411EF">
      <w:pPr>
        <w:spacing w:line="360" w:lineRule="auto"/>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079" style="position:absolute;left:0;text-align:left;margin-left:365.1pt;margin-top:12.9pt;width:53.7pt;height:29.55pt;z-index:251689984">
            <v:textbox>
              <w:txbxContent>
                <w:p w:rsidR="00F21931" w:rsidRDefault="00F21931" w:rsidP="003411EF">
                  <w:r>
                    <w:rPr>
                      <w:rFonts w:hint="eastAsia"/>
                    </w:rPr>
                    <w:t>退出</w:t>
                  </w:r>
                </w:p>
              </w:txbxContent>
            </v:textbox>
          </v:oval>
        </w:pict>
      </w:r>
      <w:r>
        <w:rPr>
          <w:rFonts w:asciiTheme="minorEastAsia" w:eastAsiaTheme="minorEastAsia" w:hAnsiTheme="minorEastAsia"/>
          <w:noProof/>
          <w:sz w:val="18"/>
          <w:szCs w:val="18"/>
        </w:rPr>
        <w:pict>
          <v:oval id="_x0000_s2076" style="position:absolute;left:0;text-align:left;margin-left:243.7pt;margin-top:12.9pt;width:53.7pt;height:29.55pt;z-index:251686912">
            <v:textbox>
              <w:txbxContent>
                <w:p w:rsidR="00F21931" w:rsidRDefault="00F21931" w:rsidP="003411EF">
                  <w:r>
                    <w:rPr>
                      <w:rFonts w:hint="eastAsia"/>
                    </w:rPr>
                    <w:t>运行</w:t>
                  </w:r>
                </w:p>
              </w:txbxContent>
            </v:textbox>
          </v:oval>
        </w:pict>
      </w:r>
      <w:r>
        <w:rPr>
          <w:rFonts w:asciiTheme="minorEastAsia" w:eastAsiaTheme="minorEastAsia" w:hAnsiTheme="minorEastAsia"/>
          <w:noProof/>
          <w:sz w:val="18"/>
          <w:szCs w:val="18"/>
        </w:rPr>
        <w:pict>
          <v:oval id="_x0000_s2077" style="position:absolute;left:0;text-align:left;margin-left:120.95pt;margin-top:12.9pt;width:53.7pt;height:29.55pt;z-index:251687936">
            <v:textbox>
              <w:txbxContent>
                <w:p w:rsidR="00F21931" w:rsidRDefault="00F21931" w:rsidP="003411EF">
                  <w:r>
                    <w:rPr>
                      <w:rFonts w:hint="eastAsia"/>
                    </w:rPr>
                    <w:t>就绪</w:t>
                  </w:r>
                </w:p>
              </w:txbxContent>
            </v:textbox>
          </v:oval>
        </w:pict>
      </w:r>
      <w:r>
        <w:rPr>
          <w:rFonts w:asciiTheme="minorEastAsia" w:eastAsiaTheme="minorEastAsia" w:hAnsiTheme="minorEastAsia"/>
          <w:noProof/>
          <w:sz w:val="18"/>
          <w:szCs w:val="18"/>
        </w:rPr>
        <w:pict>
          <v:oval id="_x0000_s2075" style="position:absolute;left:0;text-align:left;margin-left:1.35pt;margin-top:12.9pt;width:53.7pt;height:29.55pt;z-index:251685888">
            <v:textbox>
              <w:txbxContent>
                <w:p w:rsidR="00F21931" w:rsidRDefault="00F21931" w:rsidP="003411EF">
                  <w:r>
                    <w:rPr>
                      <w:rFonts w:hint="eastAsia"/>
                    </w:rPr>
                    <w:t>新建</w:t>
                  </w:r>
                </w:p>
              </w:txbxContent>
            </v:textbox>
          </v:oval>
        </w:pict>
      </w:r>
      <w:r w:rsidR="003411EF" w:rsidRPr="002D469C">
        <w:rPr>
          <w:rFonts w:asciiTheme="minorEastAsia" w:eastAsiaTheme="minorEastAsia" w:hAnsiTheme="minorEastAsia" w:hint="eastAsia"/>
          <w:sz w:val="18"/>
          <w:szCs w:val="18"/>
        </w:rPr>
        <w:t xml:space="preserve">             允许进入                调度                     释放      </w:t>
      </w:r>
    </w:p>
    <w:p w:rsidR="003411EF" w:rsidRPr="002D469C" w:rsidRDefault="00121954" w:rsidP="003411EF">
      <w:pPr>
        <w:spacing w:line="360" w:lineRule="auto"/>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085" type="#_x0000_t32" style="position:absolute;left:0;text-align:left;margin-left:297.4pt;margin-top:4.05pt;width:67.7pt;height:1.1pt;z-index:251696128" o:connectortype="straight">
            <v:stroke endarrow="block"/>
          </v:shape>
        </w:pict>
      </w:r>
      <w:r>
        <w:rPr>
          <w:rFonts w:asciiTheme="minorEastAsia" w:eastAsiaTheme="minorEastAsia" w:hAnsiTheme="minorEastAsia"/>
          <w:noProof/>
          <w:sz w:val="18"/>
          <w:szCs w:val="18"/>
        </w:rPr>
        <w:pict>
          <v:shape id="_x0000_s2082" type="#_x0000_t32" style="position:absolute;left:0;text-align:left;margin-left:164.7pt;margin-top:19.05pt;width:97.25pt;height:50pt;flip:x;z-index:251693056" o:connectortype="straight">
            <v:stroke endarrow="block"/>
          </v:shape>
        </w:pict>
      </w:r>
      <w:r>
        <w:rPr>
          <w:rFonts w:asciiTheme="minorEastAsia" w:eastAsiaTheme="minorEastAsia" w:hAnsiTheme="minorEastAsia"/>
          <w:noProof/>
          <w:sz w:val="18"/>
          <w:szCs w:val="18"/>
        </w:rPr>
        <w:pict>
          <v:shape id="_x0000_s2084" type="#_x0000_t32" style="position:absolute;left:0;text-align:left;margin-left:174.65pt;margin-top:5.15pt;width:69.05pt;height:0;flip:x;z-index:251695104" o:connectortype="straight">
            <v:stroke endarrow="block"/>
          </v:shape>
        </w:pict>
      </w:r>
      <w:r>
        <w:rPr>
          <w:rFonts w:asciiTheme="minorEastAsia" w:eastAsiaTheme="minorEastAsia" w:hAnsiTheme="minorEastAsia"/>
          <w:noProof/>
          <w:sz w:val="18"/>
          <w:szCs w:val="18"/>
        </w:rPr>
        <w:pict>
          <v:shape id="_x0000_s2083" type="#_x0000_t32" style="position:absolute;left:0;text-align:left;margin-left:174.65pt;margin-top:.8pt;width:69.05pt;height:0;z-index:251694080" o:connectortype="straight">
            <v:stroke endarrow="block"/>
          </v:shape>
        </w:pict>
      </w:r>
      <w:r>
        <w:rPr>
          <w:rFonts w:asciiTheme="minorEastAsia" w:eastAsiaTheme="minorEastAsia" w:hAnsiTheme="minorEastAsia"/>
          <w:noProof/>
          <w:sz w:val="18"/>
          <w:szCs w:val="18"/>
        </w:rPr>
        <w:pict>
          <v:shape id="_x0000_s2081" type="#_x0000_t32" style="position:absolute;left:0;text-align:left;margin-left:149.1pt;margin-top:19.05pt;width:0;height:46.25pt;flip:y;z-index:251692032" o:connectortype="straight">
            <v:stroke endarrow="block"/>
          </v:shape>
        </w:pict>
      </w:r>
      <w:r>
        <w:rPr>
          <w:rFonts w:asciiTheme="minorEastAsia" w:eastAsiaTheme="minorEastAsia" w:hAnsiTheme="minorEastAsia"/>
          <w:noProof/>
          <w:sz w:val="18"/>
          <w:szCs w:val="18"/>
        </w:rPr>
        <w:pict>
          <v:shape id="_x0000_s2080" type="#_x0000_t32" style="position:absolute;left:0;text-align:left;margin-left:55.05pt;margin-top:3.5pt;width:65.9pt;height:.55pt;z-index:251691008" o:connectortype="straight">
            <v:stroke endarrow="block"/>
          </v:shape>
        </w:pict>
      </w:r>
      <w:r w:rsidR="003411EF" w:rsidRPr="002D469C">
        <w:rPr>
          <w:rFonts w:asciiTheme="minorEastAsia" w:eastAsiaTheme="minorEastAsia" w:hAnsiTheme="minorEastAsia" w:hint="eastAsia"/>
          <w:sz w:val="18"/>
          <w:szCs w:val="18"/>
        </w:rPr>
        <w:t xml:space="preserve">                                     超时</w:t>
      </w:r>
    </w:p>
    <w:p w:rsidR="003411EF" w:rsidRPr="002D469C" w:rsidRDefault="003411EF" w:rsidP="003411EF">
      <w:pPr>
        <w:tabs>
          <w:tab w:val="left" w:pos="1421"/>
        </w:tabs>
        <w:spacing w:line="360" w:lineRule="auto"/>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事件发生          事件等待</w:t>
      </w:r>
    </w:p>
    <w:p w:rsidR="003411EF" w:rsidRPr="002D469C" w:rsidRDefault="00121954" w:rsidP="003411EF">
      <w:pPr>
        <w:tabs>
          <w:tab w:val="left" w:pos="1421"/>
        </w:tabs>
        <w:spacing w:line="360" w:lineRule="auto"/>
        <w:jc w:val="left"/>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078" style="position:absolute;margin-left:120.95pt;margin-top:18.5pt;width:53.7pt;height:29.55pt;z-index:251688960">
            <v:textbox>
              <w:txbxContent>
                <w:p w:rsidR="00F21931" w:rsidRDefault="00F21931" w:rsidP="003411EF">
                  <w:r>
                    <w:rPr>
                      <w:rFonts w:hint="eastAsia"/>
                    </w:rPr>
                    <w:t>阻塞</w:t>
                  </w:r>
                </w:p>
              </w:txbxContent>
            </v:textbox>
          </v:oval>
        </w:pict>
      </w:r>
      <w:r w:rsidR="003411EF" w:rsidRPr="002D469C">
        <w:rPr>
          <w:rFonts w:asciiTheme="minorEastAsia" w:eastAsiaTheme="minorEastAsia" w:hAnsiTheme="minorEastAsia" w:hint="eastAsia"/>
          <w:sz w:val="18"/>
          <w:szCs w:val="18"/>
        </w:rPr>
        <w:t xml:space="preserve">                               </w:t>
      </w:r>
    </w:p>
    <w:p w:rsidR="003411EF" w:rsidRDefault="003411EF" w:rsidP="003411EF">
      <w:pPr>
        <w:tabs>
          <w:tab w:val="left" w:pos="1421"/>
        </w:tabs>
        <w:spacing w:line="360" w:lineRule="auto"/>
        <w:jc w:val="left"/>
        <w:rPr>
          <w:rFonts w:asciiTheme="minorEastAsia" w:eastAsiaTheme="minorEastAsia" w:hAnsiTheme="minorEastAsia"/>
          <w:sz w:val="18"/>
          <w:szCs w:val="18"/>
        </w:rPr>
      </w:pPr>
    </w:p>
    <w:p w:rsidR="002D469C" w:rsidRDefault="002D469C" w:rsidP="003411EF">
      <w:pPr>
        <w:tabs>
          <w:tab w:val="left" w:pos="1421"/>
        </w:tabs>
        <w:spacing w:line="360" w:lineRule="auto"/>
        <w:jc w:val="left"/>
        <w:rPr>
          <w:rFonts w:asciiTheme="minorEastAsia" w:eastAsiaTheme="minorEastAsia" w:hAnsiTheme="minorEastAsia"/>
          <w:sz w:val="18"/>
          <w:szCs w:val="18"/>
        </w:rPr>
      </w:pPr>
    </w:p>
    <w:p w:rsidR="002D469C" w:rsidRDefault="002D469C" w:rsidP="003411EF">
      <w:pPr>
        <w:tabs>
          <w:tab w:val="left" w:pos="1421"/>
        </w:tabs>
        <w:spacing w:line="360" w:lineRule="auto"/>
        <w:jc w:val="left"/>
        <w:rPr>
          <w:rFonts w:asciiTheme="minorEastAsia" w:eastAsiaTheme="minorEastAsia" w:hAnsiTheme="minorEastAsia"/>
          <w:sz w:val="18"/>
          <w:szCs w:val="18"/>
        </w:rPr>
      </w:pPr>
    </w:p>
    <w:p w:rsidR="002D469C" w:rsidRDefault="002D469C" w:rsidP="003411EF">
      <w:pPr>
        <w:tabs>
          <w:tab w:val="left" w:pos="1421"/>
        </w:tabs>
        <w:spacing w:line="360" w:lineRule="auto"/>
        <w:jc w:val="left"/>
        <w:rPr>
          <w:rFonts w:asciiTheme="minorEastAsia" w:eastAsiaTheme="minorEastAsia" w:hAnsiTheme="minorEastAsia"/>
          <w:sz w:val="18"/>
          <w:szCs w:val="18"/>
        </w:rPr>
      </w:pPr>
    </w:p>
    <w:p w:rsidR="002D469C" w:rsidRPr="002D469C" w:rsidRDefault="002D469C" w:rsidP="003411EF">
      <w:pPr>
        <w:tabs>
          <w:tab w:val="left" w:pos="1421"/>
        </w:tabs>
        <w:spacing w:line="360" w:lineRule="auto"/>
        <w:jc w:val="left"/>
        <w:rPr>
          <w:rFonts w:asciiTheme="minorEastAsia" w:eastAsiaTheme="minorEastAsia" w:hAnsiTheme="minorEastAsia"/>
          <w:sz w:val="18"/>
          <w:szCs w:val="18"/>
        </w:rPr>
      </w:pPr>
    </w:p>
    <w:p w:rsidR="003411EF" w:rsidRPr="002D469C" w:rsidRDefault="003411EF" w:rsidP="003411EF">
      <w:pPr>
        <w:spacing w:line="360" w:lineRule="auto"/>
        <w:rPr>
          <w:rFonts w:asciiTheme="minorEastAsia" w:eastAsiaTheme="minorEastAsia" w:hAnsiTheme="minorEastAsia"/>
          <w:sz w:val="18"/>
          <w:szCs w:val="18"/>
        </w:rPr>
      </w:pPr>
    </w:p>
    <w:p w:rsidR="003411EF" w:rsidRPr="002D469C" w:rsidRDefault="00121954" w:rsidP="003411EF">
      <w:pPr>
        <w:spacing w:line="360" w:lineRule="auto"/>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pict>
          <v:oval id="_x0000_s2098" style="position:absolute;left:0;text-align:left;margin-left:70.35pt;margin-top:8.3pt;width:53.7pt;height:29.55pt;z-index:251709440">
            <v:textbox>
              <w:txbxContent>
                <w:p w:rsidR="00F21931" w:rsidRDefault="00F21931" w:rsidP="003411EF">
                  <w:r>
                    <w:rPr>
                      <w:rFonts w:hint="eastAsia"/>
                    </w:rPr>
                    <w:t>新建</w:t>
                  </w:r>
                </w:p>
              </w:txbxContent>
            </v:textbox>
          </v:oval>
        </w:pict>
      </w:r>
      <w:r w:rsidR="003411EF" w:rsidRPr="002D469C">
        <w:rPr>
          <w:rFonts w:asciiTheme="minorEastAsia" w:eastAsiaTheme="minorEastAsia" w:hAnsiTheme="minorEastAsia" w:hint="eastAsia"/>
          <w:sz w:val="18"/>
          <w:szCs w:val="18"/>
        </w:rPr>
        <w:t>7状态：</w:t>
      </w:r>
    </w:p>
    <w:p w:rsidR="003411EF" w:rsidRPr="002D469C" w:rsidRDefault="00121954" w:rsidP="002D469C">
      <w:pPr>
        <w:spacing w:line="360" w:lineRule="auto"/>
        <w:ind w:firstLineChars="300" w:firstLine="540"/>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04" type="#_x0000_t32" style="position:absolute;left:0;text-align:left;margin-left:107.2pt;margin-top:14.45pt;width:35.85pt;height:68.65pt;z-index:251715584" o:connectortype="straight">
            <v:stroke dashstyle="1 1" endarrow="block" endcap="round"/>
          </v:shape>
        </w:pict>
      </w:r>
      <w:r>
        <w:rPr>
          <w:rFonts w:asciiTheme="minorEastAsia" w:eastAsiaTheme="minorEastAsia" w:hAnsiTheme="minorEastAsia"/>
          <w:noProof/>
          <w:sz w:val="18"/>
          <w:szCs w:val="18"/>
        </w:rPr>
        <w:pict>
          <v:shape id="_x0000_s2099" type="#_x0000_t32" style="position:absolute;left:0;text-align:left;margin-left:36.8pt;margin-top:14.45pt;width:52.65pt;height:68.65pt;flip:x;z-index:251710464" o:connectortype="straight">
            <v:stroke endarrow="block"/>
          </v:shape>
        </w:pict>
      </w:r>
    </w:p>
    <w:p w:rsidR="003411EF" w:rsidRPr="002D469C" w:rsidRDefault="003411EF" w:rsidP="002D469C">
      <w:pPr>
        <w:spacing w:line="360" w:lineRule="auto"/>
        <w:ind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允许进入      允许进入</w:t>
      </w:r>
    </w:p>
    <w:p w:rsidR="003411EF" w:rsidRPr="002D469C" w:rsidRDefault="00121954" w:rsidP="003411EF">
      <w:pPr>
        <w:spacing w:line="360" w:lineRule="auto"/>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05" style="position:absolute;left:0;text-align:left;margin-left:49.15pt;margin-top:11.65pt;width:212.8pt;height:24.65pt;z-index:251716608" coordsize="4256,762" path="m4256,762c3482,381,2708,,1999,,1290,,338,635,,762e" filled="f">
            <v:stroke dashstyle="1 1"/>
            <v:path arrowok="t"/>
          </v:shape>
        </w:pict>
      </w:r>
      <w:r w:rsidR="003411EF" w:rsidRPr="002D469C">
        <w:rPr>
          <w:rFonts w:asciiTheme="minorEastAsia" w:eastAsiaTheme="minorEastAsia" w:hAnsiTheme="minorEastAsia" w:hint="eastAsia"/>
          <w:sz w:val="18"/>
          <w:szCs w:val="18"/>
        </w:rPr>
        <w:t xml:space="preserve">                           挂起</w:t>
      </w:r>
    </w:p>
    <w:p w:rsidR="003411EF" w:rsidRPr="002D469C" w:rsidRDefault="00121954" w:rsidP="003411EF">
      <w:pPr>
        <w:spacing w:line="360" w:lineRule="auto"/>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090" style="position:absolute;left:0;text-align:left;margin-left:365.1pt;margin-top:12.9pt;width:53.7pt;height:29.55pt;z-index:251701248">
            <v:textbox>
              <w:txbxContent>
                <w:p w:rsidR="00F21931" w:rsidRDefault="00F21931" w:rsidP="003411EF">
                  <w:r>
                    <w:rPr>
                      <w:rFonts w:hint="eastAsia"/>
                    </w:rPr>
                    <w:t>退出</w:t>
                  </w:r>
                </w:p>
              </w:txbxContent>
            </v:textbox>
          </v:oval>
        </w:pict>
      </w:r>
      <w:r>
        <w:rPr>
          <w:rFonts w:asciiTheme="minorEastAsia" w:eastAsiaTheme="minorEastAsia" w:hAnsiTheme="minorEastAsia"/>
          <w:noProof/>
          <w:sz w:val="18"/>
          <w:szCs w:val="18"/>
        </w:rPr>
        <w:pict>
          <v:oval id="_x0000_s2086" style="position:absolute;left:0;text-align:left;margin-left:-1.9pt;margin-top:12.9pt;width:79.55pt;height:32.85pt;z-index:251697152">
            <v:textbox>
              <w:txbxContent>
                <w:p w:rsidR="00F21931" w:rsidRDefault="00F21931" w:rsidP="003411EF">
                  <w:r>
                    <w:rPr>
                      <w:rFonts w:hint="eastAsia"/>
                    </w:rPr>
                    <w:t>就绪</w:t>
                  </w:r>
                  <w:r>
                    <w:rPr>
                      <w:rFonts w:hint="eastAsia"/>
                    </w:rPr>
                    <w:t>/</w:t>
                  </w:r>
                  <w:r>
                    <w:rPr>
                      <w:rFonts w:hint="eastAsia"/>
                    </w:rPr>
                    <w:t>挂起</w:t>
                  </w:r>
                </w:p>
              </w:txbxContent>
            </v:textbox>
          </v:oval>
        </w:pict>
      </w:r>
      <w:r>
        <w:rPr>
          <w:rFonts w:asciiTheme="minorEastAsia" w:eastAsiaTheme="minorEastAsia" w:hAnsiTheme="minorEastAsia"/>
          <w:noProof/>
          <w:sz w:val="18"/>
          <w:szCs w:val="18"/>
        </w:rPr>
        <w:pict>
          <v:oval id="_x0000_s2087" style="position:absolute;left:0;text-align:left;margin-left:243.7pt;margin-top:12.9pt;width:53.7pt;height:29.55pt;z-index:251698176">
            <v:textbox>
              <w:txbxContent>
                <w:p w:rsidR="00F21931" w:rsidRDefault="00F21931" w:rsidP="003411EF">
                  <w:r>
                    <w:rPr>
                      <w:rFonts w:hint="eastAsia"/>
                    </w:rPr>
                    <w:t>运行</w:t>
                  </w:r>
                </w:p>
              </w:txbxContent>
            </v:textbox>
          </v:oval>
        </w:pict>
      </w:r>
      <w:r>
        <w:rPr>
          <w:rFonts w:asciiTheme="minorEastAsia" w:eastAsiaTheme="minorEastAsia" w:hAnsiTheme="minorEastAsia"/>
          <w:noProof/>
          <w:sz w:val="18"/>
          <w:szCs w:val="18"/>
        </w:rPr>
        <w:pict>
          <v:oval id="_x0000_s2088" style="position:absolute;left:0;text-align:left;margin-left:120.95pt;margin-top:12.9pt;width:53.7pt;height:29.55pt;z-index:251699200">
            <v:textbox>
              <w:txbxContent>
                <w:p w:rsidR="00F21931" w:rsidRDefault="00F21931" w:rsidP="003411EF">
                  <w:r>
                    <w:rPr>
                      <w:rFonts w:hint="eastAsia"/>
                    </w:rPr>
                    <w:t>就绪</w:t>
                  </w:r>
                </w:p>
              </w:txbxContent>
            </v:textbox>
          </v:oval>
        </w:pict>
      </w:r>
      <w:r w:rsidR="003411EF" w:rsidRPr="002D469C">
        <w:rPr>
          <w:rFonts w:asciiTheme="minorEastAsia" w:eastAsiaTheme="minorEastAsia" w:hAnsiTheme="minorEastAsia" w:hint="eastAsia"/>
          <w:sz w:val="18"/>
          <w:szCs w:val="18"/>
        </w:rPr>
        <w:t xml:space="preserve">                  激活                 调度                   释放      </w:t>
      </w:r>
    </w:p>
    <w:p w:rsidR="003411EF" w:rsidRPr="002D469C" w:rsidRDefault="00121954" w:rsidP="003411EF">
      <w:pPr>
        <w:spacing w:line="360" w:lineRule="auto"/>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096" type="#_x0000_t32" style="position:absolute;left:0;text-align:left;margin-left:297.4pt;margin-top:4.05pt;width:67.7pt;height:1.1pt;z-index:251707392" o:connectortype="straight">
            <v:stroke endarrow="block"/>
          </v:shape>
        </w:pict>
      </w:r>
      <w:r>
        <w:rPr>
          <w:rFonts w:asciiTheme="minorEastAsia" w:eastAsiaTheme="minorEastAsia" w:hAnsiTheme="minorEastAsia"/>
          <w:noProof/>
          <w:sz w:val="18"/>
          <w:szCs w:val="18"/>
        </w:rPr>
        <w:pict>
          <v:shape id="_x0000_s2103" type="#_x0000_t32" style="position:absolute;left:0;text-align:left;margin-left:77.65pt;margin-top:9.95pt;width:43.3pt;height:0;flip:x;z-index:251714560" o:connectortype="straight">
            <v:stroke endarrow="block"/>
          </v:shape>
        </w:pict>
      </w:r>
      <w:r>
        <w:rPr>
          <w:rFonts w:asciiTheme="minorEastAsia" w:eastAsiaTheme="minorEastAsia" w:hAnsiTheme="minorEastAsia"/>
          <w:noProof/>
          <w:sz w:val="18"/>
          <w:szCs w:val="18"/>
        </w:rPr>
        <w:pict>
          <v:shape id="_x0000_s2091" type="#_x0000_t32" style="position:absolute;left:0;text-align:left;margin-left:77.65pt;margin-top:.8pt;width:43.3pt;height:.05pt;z-index:251702272" o:connectortype="straight">
            <v:stroke endarrow="block"/>
          </v:shape>
        </w:pict>
      </w:r>
      <w:r>
        <w:rPr>
          <w:rFonts w:asciiTheme="minorEastAsia" w:eastAsiaTheme="minorEastAsia" w:hAnsiTheme="minorEastAsia"/>
          <w:noProof/>
          <w:sz w:val="18"/>
          <w:szCs w:val="18"/>
        </w:rPr>
        <w:pict>
          <v:shape id="_x0000_s2100" type="#_x0000_t32" style="position:absolute;left:0;text-align:left;margin-left:40.05pt;margin-top:22.35pt;width:.5pt;height:38.75pt;flip:y;z-index:251711488" o:connectortype="straight">
            <v:stroke endarrow="block"/>
          </v:shape>
        </w:pict>
      </w:r>
      <w:r>
        <w:rPr>
          <w:rFonts w:asciiTheme="minorEastAsia" w:eastAsiaTheme="minorEastAsia" w:hAnsiTheme="minorEastAsia"/>
          <w:noProof/>
          <w:sz w:val="18"/>
          <w:szCs w:val="18"/>
        </w:rPr>
        <w:pict>
          <v:shape id="_x0000_s2093" type="#_x0000_t32" style="position:absolute;left:0;text-align:left;margin-left:164.7pt;margin-top:19.05pt;width:97.25pt;height:50pt;flip:x;z-index:251704320" o:connectortype="straight">
            <v:stroke endarrow="block"/>
          </v:shape>
        </w:pict>
      </w:r>
      <w:r>
        <w:rPr>
          <w:rFonts w:asciiTheme="minorEastAsia" w:eastAsiaTheme="minorEastAsia" w:hAnsiTheme="minorEastAsia"/>
          <w:noProof/>
          <w:sz w:val="18"/>
          <w:szCs w:val="18"/>
        </w:rPr>
        <w:pict>
          <v:shape id="_x0000_s2095" type="#_x0000_t32" style="position:absolute;left:0;text-align:left;margin-left:174.65pt;margin-top:5.15pt;width:69.05pt;height:0;flip:x;z-index:251706368" o:connectortype="straight">
            <v:stroke endarrow="block"/>
          </v:shape>
        </w:pict>
      </w:r>
      <w:r>
        <w:rPr>
          <w:rFonts w:asciiTheme="minorEastAsia" w:eastAsiaTheme="minorEastAsia" w:hAnsiTheme="minorEastAsia"/>
          <w:noProof/>
          <w:sz w:val="18"/>
          <w:szCs w:val="18"/>
        </w:rPr>
        <w:pict>
          <v:shape id="_x0000_s2094" type="#_x0000_t32" style="position:absolute;left:0;text-align:left;margin-left:174.65pt;margin-top:.8pt;width:69.05pt;height:0;z-index:251705344" o:connectortype="straight">
            <v:stroke endarrow="block"/>
          </v:shape>
        </w:pict>
      </w:r>
      <w:r>
        <w:rPr>
          <w:rFonts w:asciiTheme="minorEastAsia" w:eastAsiaTheme="minorEastAsia" w:hAnsiTheme="minorEastAsia"/>
          <w:noProof/>
          <w:sz w:val="18"/>
          <w:szCs w:val="18"/>
        </w:rPr>
        <w:pict>
          <v:shape id="_x0000_s2092" type="#_x0000_t32" style="position:absolute;left:0;text-align:left;margin-left:149.1pt;margin-top:19.05pt;width:0;height:46.25pt;flip:y;z-index:251703296" o:connectortype="straight">
            <v:stroke endarrow="block"/>
          </v:shape>
        </w:pict>
      </w:r>
      <w:r w:rsidR="003411EF" w:rsidRPr="002D469C">
        <w:rPr>
          <w:rFonts w:asciiTheme="minorEastAsia" w:eastAsiaTheme="minorEastAsia" w:hAnsiTheme="minorEastAsia" w:hint="eastAsia"/>
          <w:sz w:val="18"/>
          <w:szCs w:val="18"/>
        </w:rPr>
        <w:t xml:space="preserve">                  挂起                 超时</w:t>
      </w:r>
    </w:p>
    <w:p w:rsidR="003411EF" w:rsidRPr="002D469C" w:rsidRDefault="003411EF" w:rsidP="003411EF">
      <w:pPr>
        <w:tabs>
          <w:tab w:val="left" w:pos="1421"/>
        </w:tabs>
        <w:spacing w:line="360" w:lineRule="auto"/>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事件发生            事件发生          事件等待</w:t>
      </w:r>
    </w:p>
    <w:p w:rsidR="003411EF" w:rsidRPr="002D469C" w:rsidRDefault="00121954" w:rsidP="003411EF">
      <w:pPr>
        <w:tabs>
          <w:tab w:val="left" w:pos="1421"/>
        </w:tabs>
        <w:spacing w:line="360" w:lineRule="auto"/>
        <w:jc w:val="left"/>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097" style="position:absolute;margin-left:-1.9pt;margin-top:14.3pt;width:79.55pt;height:29.55pt;z-index:251708416">
            <v:textbox>
              <w:txbxContent>
                <w:p w:rsidR="00F21931" w:rsidRDefault="00F21931" w:rsidP="003411EF">
                  <w:r>
                    <w:rPr>
                      <w:rFonts w:hint="eastAsia"/>
                    </w:rPr>
                    <w:t>阻塞</w:t>
                  </w:r>
                  <w:r>
                    <w:rPr>
                      <w:rFonts w:hint="eastAsia"/>
                    </w:rPr>
                    <w:t>/</w:t>
                  </w:r>
                  <w:r>
                    <w:rPr>
                      <w:rFonts w:hint="eastAsia"/>
                    </w:rPr>
                    <w:t>挂起</w:t>
                  </w:r>
                </w:p>
              </w:txbxContent>
            </v:textbox>
          </v:oval>
        </w:pict>
      </w:r>
      <w:r>
        <w:rPr>
          <w:rFonts w:asciiTheme="minorEastAsia" w:eastAsiaTheme="minorEastAsia" w:hAnsiTheme="minorEastAsia"/>
          <w:noProof/>
          <w:sz w:val="18"/>
          <w:szCs w:val="18"/>
        </w:rPr>
        <w:pict>
          <v:oval id="_x0000_s2089" style="position:absolute;margin-left:120.95pt;margin-top:18.5pt;width:53.7pt;height:29.55pt;z-index:251700224">
            <v:textbox>
              <w:txbxContent>
                <w:p w:rsidR="00F21931" w:rsidRDefault="00F21931" w:rsidP="003411EF">
                  <w:r>
                    <w:rPr>
                      <w:rFonts w:hint="eastAsia"/>
                    </w:rPr>
                    <w:t>阻塞</w:t>
                  </w:r>
                </w:p>
              </w:txbxContent>
            </v:textbox>
          </v:oval>
        </w:pict>
      </w:r>
      <w:r w:rsidR="003411EF" w:rsidRPr="002D469C">
        <w:rPr>
          <w:rFonts w:asciiTheme="minorEastAsia" w:eastAsiaTheme="minorEastAsia" w:hAnsiTheme="minorEastAsia" w:hint="eastAsia"/>
          <w:sz w:val="18"/>
          <w:szCs w:val="18"/>
        </w:rPr>
        <w:t xml:space="preserve">                  激活            </w:t>
      </w:r>
    </w:p>
    <w:p w:rsidR="003411EF" w:rsidRPr="002D469C" w:rsidRDefault="00121954" w:rsidP="003411EF">
      <w:pPr>
        <w:tabs>
          <w:tab w:val="left" w:pos="1421"/>
        </w:tabs>
        <w:spacing w:line="360" w:lineRule="auto"/>
        <w:jc w:val="left"/>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02" type="#_x0000_t32" style="position:absolute;margin-left:77.65pt;margin-top:11.75pt;width:43.3pt;height:.55pt;flip:x y;z-index:251713536" o:connectortype="straight">
            <v:stroke endarrow="block"/>
          </v:shape>
        </w:pict>
      </w:r>
      <w:r>
        <w:rPr>
          <w:rFonts w:asciiTheme="minorEastAsia" w:eastAsiaTheme="minorEastAsia" w:hAnsiTheme="minorEastAsia"/>
          <w:noProof/>
          <w:sz w:val="18"/>
          <w:szCs w:val="18"/>
        </w:rPr>
        <w:pict>
          <v:shape id="_x0000_s2101" type="#_x0000_t32" style="position:absolute;margin-left:77.65pt;margin-top:3.7pt;width:46.4pt;height:.55pt;z-index:251712512" o:connectortype="straight">
            <v:stroke endarrow="block"/>
          </v:shape>
        </w:pict>
      </w:r>
      <w:r w:rsidR="003411EF" w:rsidRPr="002D469C">
        <w:rPr>
          <w:rFonts w:asciiTheme="minorEastAsia" w:eastAsiaTheme="minorEastAsia" w:hAnsiTheme="minorEastAsia" w:hint="eastAsia"/>
          <w:sz w:val="18"/>
          <w:szCs w:val="18"/>
        </w:rPr>
        <w:t xml:space="preserve">                  挂起 </w:t>
      </w:r>
    </w:p>
    <w:p w:rsidR="003411EF" w:rsidRPr="002D469C" w:rsidRDefault="00121954" w:rsidP="002D469C">
      <w:pPr>
        <w:tabs>
          <w:tab w:val="left" w:pos="1421"/>
        </w:tabs>
        <w:spacing w:line="360" w:lineRule="auto"/>
        <w:jc w:val="left"/>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33" type="#_x0000_t32" style="position:absolute;margin-left:330.7pt;margin-top:16.55pt;width:.5pt;height:35.75pt;flip:x;z-index:251745280" o:connectortype="straight">
            <v:stroke endarrow="block"/>
          </v:shape>
        </w:pict>
      </w:r>
      <w:r w:rsidR="003411EF" w:rsidRPr="002D469C">
        <w:rPr>
          <w:rFonts w:asciiTheme="minorEastAsia" w:eastAsiaTheme="minorEastAsia" w:hAnsiTheme="minorEastAsia" w:hint="eastAsia"/>
          <w:sz w:val="18"/>
          <w:szCs w:val="18"/>
        </w:rPr>
        <w:t>9状态：</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hint="eastAsia"/>
          <w:sz w:val="18"/>
          <w:szCs w:val="18"/>
        </w:rPr>
        <w:t xml:space="preserve"> fork</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113" style="position:absolute;left:0;text-align:left;margin-left:296.85pt;margin-top:3.45pt;width:68.25pt;height:43.25pt;z-index:251724800">
            <v:textbox>
              <w:txbxContent>
                <w:p w:rsidR="00F21931" w:rsidRPr="00BD082C" w:rsidRDefault="00F21931" w:rsidP="003411EF">
                  <w:pPr>
                    <w:ind w:firstLineChars="50" w:firstLine="90"/>
                    <w:rPr>
                      <w:sz w:val="18"/>
                      <w:szCs w:val="18"/>
                    </w:rPr>
                  </w:pPr>
                  <w:r w:rsidRPr="00BD082C">
                    <w:rPr>
                      <w:rFonts w:hint="eastAsia"/>
                      <w:sz w:val="18"/>
                      <w:szCs w:val="18"/>
                    </w:rPr>
                    <w:t>创建</w:t>
                  </w:r>
                </w:p>
              </w:txbxContent>
            </v:textbox>
          </v:oval>
        </w:pic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112" style="position:absolute;left:0;text-align:left;margin-left:136.05pt;margin-top:8.65pt;width:68.95pt;height:45.55pt;z-index:251723776">
            <v:textbox>
              <w:txbxContent>
                <w:p w:rsidR="00F21931" w:rsidRPr="00BD082C" w:rsidRDefault="00F21931" w:rsidP="003411EF">
                  <w:pPr>
                    <w:rPr>
                      <w:sz w:val="18"/>
                      <w:szCs w:val="18"/>
                    </w:rPr>
                  </w:pPr>
                  <w:r w:rsidRPr="00BD082C">
                    <w:rPr>
                      <w:rFonts w:hint="eastAsia"/>
                      <w:sz w:val="18"/>
                      <w:szCs w:val="18"/>
                    </w:rPr>
                    <w:t>被抢占</w:t>
                  </w:r>
                </w:p>
              </w:txbxContent>
            </v:textbox>
          </v:oval>
        </w:pic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21" type="#_x0000_t32" style="position:absolute;left:0;text-align:left;margin-left:350.05pt;margin-top:12.8pt;width:19.35pt;height:35.45pt;z-index:251732992" o:connectortype="straight">
            <v:stroke endarrow="block"/>
          </v:shape>
        </w:pict>
      </w:r>
      <w:r>
        <w:rPr>
          <w:rFonts w:asciiTheme="minorEastAsia" w:eastAsiaTheme="minorEastAsia" w:hAnsiTheme="minorEastAsia"/>
          <w:noProof/>
          <w:sz w:val="18"/>
          <w:szCs w:val="18"/>
        </w:rPr>
        <w:pict>
          <v:shape id="_x0000_s2120" type="#_x0000_t32" style="position:absolute;left:0;text-align:left;margin-left:288.25pt;margin-top:10.1pt;width:22.6pt;height:33.45pt;flip:x;z-index:251731968" o:connectortype="straight">
            <v:stroke endarrow="block"/>
          </v:shape>
        </w:pic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29" type="#_x0000_t32" style="position:absolute;left:0;text-align:left;margin-left:205pt;margin-top:10.65pt;width:37.05pt;height:27.95pt;z-index:251741184" o:connectortype="straight">
            <v:stroke dashstyle="1 1" endcap="round"/>
          </v:shape>
        </w:pict>
      </w:r>
      <w:r>
        <w:rPr>
          <w:rFonts w:asciiTheme="minorEastAsia" w:eastAsiaTheme="minorEastAsia" w:hAnsiTheme="minorEastAsia"/>
          <w:noProof/>
          <w:sz w:val="18"/>
          <w:szCs w:val="18"/>
        </w:rPr>
        <w:pict>
          <v:shape id="_x0000_s2115" type="#_x0000_t32" style="position:absolute;left:0;text-align:left;margin-left:73.9pt;margin-top:2.6pt;width:62.15pt;height:25.35pt;flip:x;z-index:251726848" o:connectortype="straight">
            <v:stroke endarrow="block"/>
          </v:shape>
        </w:pict>
      </w:r>
      <w:r>
        <w:rPr>
          <w:rFonts w:asciiTheme="minorEastAsia" w:eastAsiaTheme="minorEastAsia" w:hAnsiTheme="minorEastAsia"/>
          <w:noProof/>
          <w:sz w:val="18"/>
          <w:szCs w:val="18"/>
        </w:rPr>
        <w:pict>
          <v:oval id="_x0000_s2106" style="position:absolute;left:0;text-align:left;margin-left:9.95pt;margin-top:15.05pt;width:68.25pt;height:50.95pt;z-index:251717632">
            <v:textbox>
              <w:txbxContent>
                <w:p w:rsidR="00F21931" w:rsidRPr="00BD082C" w:rsidRDefault="00F21931" w:rsidP="003411EF">
                  <w:pPr>
                    <w:rPr>
                      <w:sz w:val="18"/>
                      <w:szCs w:val="18"/>
                    </w:rPr>
                  </w:pPr>
                  <w:r>
                    <w:rPr>
                      <w:rFonts w:hint="eastAsia"/>
                      <w:sz w:val="18"/>
                      <w:szCs w:val="18"/>
                    </w:rPr>
                    <w:t>用户模式下运行</w:t>
                  </w:r>
                </w:p>
              </w:txbxContent>
            </v:textbox>
          </v:oval>
        </w:pict>
      </w:r>
      <w:r w:rsidR="003411EF" w:rsidRPr="002D469C">
        <w:rPr>
          <w:rFonts w:asciiTheme="minorEastAsia" w:eastAsiaTheme="minorEastAsia" w:hAnsiTheme="minorEastAsia" w:hint="eastAsia"/>
          <w:sz w:val="18"/>
          <w:szCs w:val="18"/>
        </w:rPr>
        <w:t xml:space="preserve">            返回用户模式                        存储器空间足够   存储器空间不足</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16" type="#_x0000_t32" style="position:absolute;left:0;text-align:left;margin-left:170.05pt;margin-top:7.4pt;width:0;height:43pt;flip:y;z-index:251727872" o:connectortype="straight">
            <v:stroke endarrow="block"/>
          </v:shape>
        </w:pict>
      </w:r>
      <w:r>
        <w:rPr>
          <w:rFonts w:asciiTheme="minorEastAsia" w:eastAsiaTheme="minorEastAsia" w:hAnsiTheme="minorEastAsia"/>
          <w:noProof/>
          <w:sz w:val="18"/>
          <w:szCs w:val="18"/>
        </w:rPr>
        <w:pict>
          <v:oval id="_x0000_s2108" style="position:absolute;left:0;text-align:left;margin-left:237.2pt;margin-top:12.35pt;width:70.95pt;height:52.55pt;z-index:251719680">
            <v:textbox>
              <w:txbxContent>
                <w:p w:rsidR="00F21931" w:rsidRPr="00BD082C" w:rsidRDefault="00F21931" w:rsidP="003411EF">
                  <w:pPr>
                    <w:rPr>
                      <w:sz w:val="18"/>
                      <w:szCs w:val="18"/>
                    </w:rPr>
                  </w:pPr>
                  <w:r w:rsidRPr="00BD082C">
                    <w:rPr>
                      <w:rFonts w:hint="eastAsia"/>
                      <w:sz w:val="18"/>
                      <w:szCs w:val="18"/>
                    </w:rPr>
                    <w:t>在</w:t>
                  </w:r>
                  <w:r>
                    <w:rPr>
                      <w:rFonts w:hint="eastAsia"/>
                      <w:sz w:val="18"/>
                      <w:szCs w:val="18"/>
                    </w:rPr>
                    <w:t>存储器</w:t>
                  </w:r>
                  <w:r w:rsidRPr="00BD082C">
                    <w:rPr>
                      <w:rFonts w:hint="eastAsia"/>
                      <w:sz w:val="18"/>
                      <w:szCs w:val="18"/>
                    </w:rPr>
                    <w:t>中就绪</w:t>
                  </w:r>
                </w:p>
              </w:txbxContent>
            </v:textbox>
          </v:oval>
        </w:pic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107" style="position:absolute;left:0;text-align:left;margin-left:346.3pt;margin-top:1.45pt;width:1in;height:50.55pt;z-index:251718656">
            <v:textbox>
              <w:txbxContent>
                <w:p w:rsidR="00F21931" w:rsidRDefault="00F21931" w:rsidP="003411EF">
                  <w:pPr>
                    <w:jc w:val="center"/>
                    <w:rPr>
                      <w:sz w:val="18"/>
                      <w:szCs w:val="18"/>
                    </w:rPr>
                  </w:pPr>
                  <w:r w:rsidRPr="00BD082C">
                    <w:rPr>
                      <w:rFonts w:hint="eastAsia"/>
                      <w:sz w:val="18"/>
                      <w:szCs w:val="18"/>
                    </w:rPr>
                    <w:t>就绪且</w:t>
                  </w:r>
                </w:p>
                <w:p w:rsidR="00F21931" w:rsidRPr="00BD082C" w:rsidRDefault="00F21931" w:rsidP="003411EF">
                  <w:pPr>
                    <w:jc w:val="center"/>
                    <w:rPr>
                      <w:sz w:val="18"/>
                      <w:szCs w:val="18"/>
                    </w:rPr>
                  </w:pPr>
                  <w:r w:rsidRPr="00BD082C">
                    <w:rPr>
                      <w:rFonts w:hint="eastAsia"/>
                      <w:sz w:val="18"/>
                      <w:szCs w:val="18"/>
                    </w:rPr>
                    <w:t>换出</w:t>
                  </w:r>
                </w:p>
              </w:txbxContent>
            </v:textbox>
          </v:oval>
        </w:pict>
      </w:r>
      <w:r w:rsidR="003411EF" w:rsidRPr="002D469C">
        <w:rPr>
          <w:rFonts w:asciiTheme="minorEastAsia" w:eastAsiaTheme="minorEastAsia" w:hAnsiTheme="minorEastAsia" w:hint="eastAsia"/>
          <w:sz w:val="18"/>
          <w:szCs w:val="18"/>
        </w:rPr>
        <w:t xml:space="preserve">                             抢占                           换出</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22" type="#_x0000_t32" style="position:absolute;left:0;text-align:left;margin-left:308.15pt;margin-top:.4pt;width:41.9pt;height:0;z-index:251734016" o:connectortype="straight">
            <v:stroke endarrow="block"/>
          </v:shape>
        </w:pict>
      </w:r>
      <w:r>
        <w:rPr>
          <w:rFonts w:asciiTheme="minorEastAsia" w:eastAsiaTheme="minorEastAsia" w:hAnsiTheme="minorEastAsia"/>
          <w:noProof/>
          <w:sz w:val="18"/>
          <w:szCs w:val="18"/>
        </w:rPr>
        <w:pict>
          <v:shape id="_x0000_s2117" type="#_x0000_t32" style="position:absolute;left:0;text-align:left;margin-left:73.9pt;margin-top:5.2pt;width:57.3pt;height:31.2pt;flip:x y;z-index:251728896" o:connectortype="straight">
            <v:stroke endarrow="block"/>
          </v:shape>
        </w:pict>
      </w:r>
      <w:r w:rsidR="003411EF" w:rsidRPr="002D469C">
        <w:rPr>
          <w:rFonts w:asciiTheme="minorEastAsia" w:eastAsiaTheme="minorEastAsia" w:hAnsiTheme="minorEastAsia" w:hint="eastAsia"/>
          <w:sz w:val="18"/>
          <w:szCs w:val="18"/>
        </w:rPr>
        <w:t xml:space="preserve">                    返回  </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111" style="position:absolute;left:0;text-align:left;margin-left:131.2pt;margin-top:3.6pt;width:69.5pt;height:47.25pt;z-index:251722752">
            <v:textbox style="mso-next-textbox:#_x0000_s2111">
              <w:txbxContent>
                <w:p w:rsidR="00F21931" w:rsidRPr="00BD082C" w:rsidRDefault="00F21931" w:rsidP="003411EF">
                  <w:pPr>
                    <w:rPr>
                      <w:sz w:val="18"/>
                      <w:szCs w:val="18"/>
                    </w:rPr>
                  </w:pPr>
                  <w:r>
                    <w:rPr>
                      <w:rFonts w:hint="eastAsia"/>
                      <w:sz w:val="18"/>
                      <w:szCs w:val="18"/>
                    </w:rPr>
                    <w:t>内核模式下运行</w:t>
                  </w:r>
                </w:p>
                <w:p w:rsidR="00F21931" w:rsidRDefault="00F21931" w:rsidP="003411EF"/>
              </w:txbxContent>
            </v:textbox>
          </v:oval>
        </w:pict>
      </w:r>
      <w:r>
        <w:rPr>
          <w:rFonts w:asciiTheme="minorEastAsia" w:eastAsiaTheme="minorEastAsia" w:hAnsiTheme="minorEastAsia"/>
          <w:noProof/>
          <w:sz w:val="18"/>
          <w:szCs w:val="18"/>
        </w:rPr>
        <w:pict>
          <v:shape id="_x0000_s2123" type="#_x0000_t32" style="position:absolute;left:0;text-align:left;margin-left:308.15pt;margin-top:.35pt;width:38.15pt;height:0;flip:x;z-index:251735040" o:connectortype="straight">
            <v:stroke endarrow="block"/>
          </v:shape>
        </w:pict>
      </w:r>
      <w:r>
        <w:rPr>
          <w:rFonts w:asciiTheme="minorEastAsia" w:eastAsiaTheme="minorEastAsia" w:hAnsiTheme="minorEastAsia"/>
          <w:noProof/>
          <w:sz w:val="18"/>
          <w:szCs w:val="18"/>
        </w:rPr>
        <w:pict>
          <v:shape id="_x0000_s2119" type="#_x0000_t32" style="position:absolute;left:0;text-align:left;margin-left:205pt;margin-top:11.1pt;width:45.65pt;height:13.45pt;flip:x;z-index:251730944" o:connectortype="straight">
            <v:stroke endarrow="block"/>
          </v:shape>
        </w:pict>
      </w:r>
      <w:r>
        <w:rPr>
          <w:rFonts w:asciiTheme="minorEastAsia" w:eastAsiaTheme="minorEastAsia" w:hAnsiTheme="minorEastAsia"/>
          <w:noProof/>
          <w:sz w:val="18"/>
          <w:szCs w:val="18"/>
        </w:rPr>
        <w:pict>
          <v:shape id="_x0000_s2118" type="#_x0000_t32" style="position:absolute;left:0;text-align:left;margin-left:63.15pt;margin-top:.35pt;width:68.05pt;height:32.8pt;z-index:251729920" o:connectortype="straight">
            <v:stroke endarrow="block"/>
          </v:shape>
        </w:pict>
      </w:r>
      <w:r w:rsidR="003411EF" w:rsidRPr="002D469C">
        <w:rPr>
          <w:rFonts w:asciiTheme="minorEastAsia" w:eastAsiaTheme="minorEastAsia" w:hAnsiTheme="minorEastAsia" w:hint="eastAsia"/>
          <w:sz w:val="18"/>
          <w:szCs w:val="18"/>
        </w:rPr>
        <w:t xml:space="preserve">                                    重新调度进程               换入</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25" type="#_x0000_t32" style="position:absolute;left:0;text-align:left;margin-left:270pt;margin-top:2.5pt;width:.55pt;height:45.4pt;flip:y;z-index:251737088" o:connectortype="straight">
            <v:stroke endarrow="block"/>
          </v:shape>
        </w:pict>
      </w:r>
      <w:r>
        <w:rPr>
          <w:rFonts w:asciiTheme="minorEastAsia" w:eastAsiaTheme="minorEastAsia" w:hAnsiTheme="minorEastAsia"/>
          <w:noProof/>
          <w:sz w:val="18"/>
          <w:szCs w:val="18"/>
        </w:rPr>
        <w:pict>
          <v:shape id="_x0000_s2124" type="#_x0000_t32" style="position:absolute;left:0;text-align:left;margin-left:389.8pt;margin-top:5.2pt;width:0;height:46.7pt;flip:y;z-index:251736064" o:connectortype="straight">
            <v:stroke endarrow="block"/>
          </v:shape>
        </w:pict>
      </w:r>
      <w:r w:rsidR="003411EF" w:rsidRPr="002D469C">
        <w:rPr>
          <w:rFonts w:asciiTheme="minorEastAsia" w:eastAsiaTheme="minorEastAsia" w:hAnsiTheme="minorEastAsia" w:hint="eastAsia"/>
          <w:sz w:val="18"/>
          <w:szCs w:val="18"/>
        </w:rPr>
        <w:t xml:space="preserve">       系统调用，中断</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31" type="#_x0000_t32" style="position:absolute;left:0;text-align:left;margin-left:131.2pt;margin-top:10.45pt;width:4.85pt;height:3.85pt;flip:y;z-index:251743232" o:connectortype="straight">
            <v:stroke endarrow="block"/>
          </v:shape>
        </w:pict>
      </w:r>
      <w:r>
        <w:rPr>
          <w:rFonts w:asciiTheme="minorEastAsia" w:eastAsiaTheme="minorEastAsia" w:hAnsiTheme="minorEastAsia"/>
          <w:noProof/>
          <w:sz w:val="18"/>
          <w:szCs w:val="18"/>
        </w:rPr>
        <w:pict>
          <v:shape id="_x0000_s2130" style="position:absolute;left:0;text-align:left;margin-left:109.65pt;margin-top:10.45pt;width:49.85pt;height:32.3pt;z-index:251742208" coordsize="997,646" path="m499,c249,278,,556,83,601,166,646,843,324,997,268e" filled="f">
            <v:path arrowok="t"/>
          </v:shape>
        </w:pict>
      </w:r>
      <w:r>
        <w:rPr>
          <w:rFonts w:asciiTheme="minorEastAsia" w:eastAsiaTheme="minorEastAsia" w:hAnsiTheme="minorEastAsia"/>
          <w:noProof/>
          <w:sz w:val="18"/>
          <w:szCs w:val="18"/>
        </w:rPr>
        <w:pict>
          <v:shape id="_x0000_s2127" type="#_x0000_t32" style="position:absolute;left:0;text-align:left;margin-left:193.15pt;margin-top:14.3pt;width:44.05pt;height:41.9pt;z-index:251739136" o:connectortype="straight">
            <v:stroke endarrow="block"/>
          </v:shape>
        </w:pict>
      </w:r>
      <w:r w:rsidR="003411EF" w:rsidRPr="002D469C">
        <w:rPr>
          <w:rFonts w:asciiTheme="minorEastAsia" w:eastAsiaTheme="minorEastAsia" w:hAnsiTheme="minorEastAsia" w:hint="eastAsia"/>
          <w:sz w:val="18"/>
          <w:szCs w:val="18"/>
        </w:rPr>
        <w:t xml:space="preserve">                                               唤醒                  唤醒</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32" type="#_x0000_t32" style="position:absolute;left:0;text-align:left;margin-left:159.5pt;margin-top:4.05pt;width:3.05pt;height:4.3pt;flip:y;z-index:251744256" o:connectortype="straight">
            <v:stroke endarrow="block"/>
          </v:shape>
        </w:pict>
      </w:r>
      <w:r>
        <w:rPr>
          <w:rFonts w:asciiTheme="minorEastAsia" w:eastAsiaTheme="minorEastAsia" w:hAnsiTheme="minorEastAsia"/>
          <w:noProof/>
          <w:sz w:val="18"/>
          <w:szCs w:val="18"/>
        </w:rPr>
        <w:pict>
          <v:shape id="_x0000_s2128" type="#_x0000_t32" style="position:absolute;left:0;text-align:left;margin-left:167.35pt;margin-top:4.05pt;width:0;height:23.1pt;z-index:251740160" o:connectortype="straight">
            <v:stroke endarrow="block"/>
          </v:shape>
        </w:pict>
      </w:r>
      <w:r w:rsidR="003411EF" w:rsidRPr="002D469C">
        <w:rPr>
          <w:rFonts w:asciiTheme="minorEastAsia" w:eastAsiaTheme="minorEastAsia" w:hAnsiTheme="minorEastAsia" w:hint="eastAsia"/>
          <w:sz w:val="18"/>
          <w:szCs w:val="18"/>
        </w:rPr>
        <w:t xml:space="preserve">                                退出   睡眠</w:t>
      </w:r>
    </w:p>
    <w:p w:rsidR="003411EF" w:rsidRPr="002D469C" w:rsidRDefault="00121954" w:rsidP="002D469C">
      <w:pPr>
        <w:ind w:firstLineChars="550" w:firstLine="990"/>
        <w:rPr>
          <w:rFonts w:asciiTheme="minorEastAsia" w:eastAsiaTheme="minorEastAsia" w:hAnsiTheme="minorEastAsia"/>
          <w:sz w:val="18"/>
          <w:szCs w:val="18"/>
        </w:rPr>
      </w:pPr>
      <w:r>
        <w:rPr>
          <w:rFonts w:asciiTheme="minorEastAsia" w:eastAsiaTheme="minorEastAsia" w:hAnsiTheme="minorEastAsia"/>
          <w:noProof/>
          <w:sz w:val="18"/>
          <w:szCs w:val="18"/>
        </w:rPr>
        <w:pict>
          <v:oval id="_x0000_s2110" style="position:absolute;left:0;text-align:left;margin-left:131.2pt;margin-top:11.55pt;width:73.8pt;height:45.6pt;z-index:251721728">
            <v:textbox>
              <w:txbxContent>
                <w:p w:rsidR="00F21931" w:rsidRPr="00BD082C" w:rsidRDefault="00F21931" w:rsidP="003411EF">
                  <w:pPr>
                    <w:jc w:val="center"/>
                    <w:rPr>
                      <w:sz w:val="18"/>
                      <w:szCs w:val="18"/>
                    </w:rPr>
                  </w:pPr>
                  <w:r w:rsidRPr="00BD082C">
                    <w:rPr>
                      <w:rFonts w:hint="eastAsia"/>
                      <w:sz w:val="18"/>
                      <w:szCs w:val="18"/>
                    </w:rPr>
                    <w:t>僵死</w:t>
                  </w:r>
                </w:p>
              </w:txbxContent>
            </v:textbox>
          </v:oval>
        </w:pict>
      </w:r>
      <w:r>
        <w:rPr>
          <w:rFonts w:asciiTheme="minorEastAsia" w:eastAsiaTheme="minorEastAsia" w:hAnsiTheme="minorEastAsia"/>
          <w:noProof/>
          <w:sz w:val="18"/>
          <w:szCs w:val="18"/>
        </w:rPr>
        <w:pict>
          <v:oval id="_x0000_s2109" style="position:absolute;left:0;text-align:left;margin-left:350.05pt;margin-top:5.1pt;width:74.15pt;height:48.55pt;z-index:251720704">
            <v:textbox>
              <w:txbxContent>
                <w:p w:rsidR="00F21931" w:rsidRDefault="00F21931" w:rsidP="003411EF">
                  <w:pPr>
                    <w:jc w:val="center"/>
                    <w:rPr>
                      <w:sz w:val="18"/>
                      <w:szCs w:val="18"/>
                    </w:rPr>
                  </w:pPr>
                  <w:r w:rsidRPr="00BD082C">
                    <w:rPr>
                      <w:rFonts w:hint="eastAsia"/>
                      <w:sz w:val="18"/>
                      <w:szCs w:val="18"/>
                    </w:rPr>
                    <w:t>睡眠且</w:t>
                  </w:r>
                </w:p>
                <w:p w:rsidR="00F21931" w:rsidRPr="00BD082C" w:rsidRDefault="00F21931" w:rsidP="003411EF">
                  <w:pPr>
                    <w:jc w:val="center"/>
                    <w:rPr>
                      <w:sz w:val="18"/>
                      <w:szCs w:val="18"/>
                    </w:rPr>
                  </w:pPr>
                  <w:r w:rsidRPr="00BD082C">
                    <w:rPr>
                      <w:rFonts w:hint="eastAsia"/>
                      <w:sz w:val="18"/>
                      <w:szCs w:val="18"/>
                    </w:rPr>
                    <w:t>换出</w:t>
                  </w:r>
                </w:p>
              </w:txbxContent>
            </v:textbox>
          </v:oval>
        </w:pict>
      </w:r>
      <w:r>
        <w:rPr>
          <w:rFonts w:asciiTheme="minorEastAsia" w:eastAsiaTheme="minorEastAsia" w:hAnsiTheme="minorEastAsia"/>
          <w:noProof/>
          <w:sz w:val="18"/>
          <w:szCs w:val="18"/>
        </w:rPr>
        <w:pict>
          <v:oval id="_x0000_s2114" style="position:absolute;left:0;text-align:left;margin-left:237.2pt;margin-top:1.1pt;width:70.95pt;height:52.55pt;z-index:251725824">
            <v:textbox>
              <w:txbxContent>
                <w:p w:rsidR="00F21931" w:rsidRPr="00BD082C" w:rsidRDefault="00F21931" w:rsidP="003411EF">
                  <w:pPr>
                    <w:rPr>
                      <w:sz w:val="18"/>
                      <w:szCs w:val="18"/>
                    </w:rPr>
                  </w:pPr>
                  <w:r w:rsidRPr="00BD082C">
                    <w:rPr>
                      <w:rFonts w:hint="eastAsia"/>
                      <w:sz w:val="18"/>
                      <w:szCs w:val="18"/>
                    </w:rPr>
                    <w:t>在</w:t>
                  </w:r>
                  <w:r>
                    <w:rPr>
                      <w:rFonts w:hint="eastAsia"/>
                      <w:sz w:val="18"/>
                      <w:szCs w:val="18"/>
                    </w:rPr>
                    <w:t>存储器</w:t>
                  </w:r>
                  <w:r w:rsidRPr="00BD082C">
                    <w:rPr>
                      <w:rFonts w:hint="eastAsia"/>
                      <w:sz w:val="18"/>
                      <w:szCs w:val="18"/>
                    </w:rPr>
                    <w:t>中</w:t>
                  </w:r>
                  <w:r>
                    <w:rPr>
                      <w:rFonts w:hint="eastAsia"/>
                      <w:sz w:val="18"/>
                      <w:szCs w:val="18"/>
                    </w:rPr>
                    <w:t>睡眠</w:t>
                  </w:r>
                </w:p>
              </w:txbxContent>
            </v:textbox>
          </v:oval>
        </w:pict>
      </w:r>
      <w:r w:rsidR="003411EF" w:rsidRPr="002D469C">
        <w:rPr>
          <w:rFonts w:asciiTheme="minorEastAsia" w:eastAsiaTheme="minorEastAsia" w:hAnsiTheme="minorEastAsia" w:hint="eastAsia"/>
          <w:sz w:val="18"/>
          <w:szCs w:val="18"/>
        </w:rPr>
        <w:t>中断，中断返回</w:t>
      </w:r>
    </w:p>
    <w:p w:rsidR="003411EF" w:rsidRPr="002D469C" w:rsidRDefault="00121954" w:rsidP="003411EF">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26" type="#_x0000_t32" style="position:absolute;left:0;text-align:left;margin-left:308.15pt;margin-top:15.3pt;width:41.9pt;height:0;z-index:251738112" o:connectortype="straight">
            <v:stroke endarrow="block"/>
          </v:shape>
        </w:pict>
      </w:r>
      <w:r w:rsidR="003411EF" w:rsidRPr="002D469C">
        <w:rPr>
          <w:rFonts w:asciiTheme="minorEastAsia" w:eastAsiaTheme="minorEastAsia" w:hAnsiTheme="minorEastAsia" w:hint="eastAsia"/>
          <w:sz w:val="18"/>
          <w:szCs w:val="18"/>
        </w:rPr>
        <w:t xml:space="preserve">                                                             换出</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p>
    <w:p w:rsidR="003411EF" w:rsidRPr="002D469C" w:rsidRDefault="003411EF" w:rsidP="002D469C">
      <w:pPr>
        <w:ind w:firstLineChars="196" w:firstLine="354"/>
        <w:rPr>
          <w:rFonts w:asciiTheme="minorEastAsia" w:eastAsiaTheme="minorEastAsia" w:hAnsiTheme="minorEastAsia"/>
          <w:b/>
          <w:bCs/>
          <w:sz w:val="18"/>
          <w:szCs w:val="18"/>
        </w:rPr>
      </w:pPr>
      <w:r w:rsidRPr="002D469C">
        <w:rPr>
          <w:rFonts w:asciiTheme="minorEastAsia" w:eastAsiaTheme="minorEastAsia" w:hAnsiTheme="minorEastAsia" w:hint="eastAsia"/>
          <w:b/>
          <w:sz w:val="18"/>
          <w:szCs w:val="18"/>
        </w:rPr>
        <w:t>３.</w:t>
      </w:r>
      <w:r w:rsidRPr="002D469C">
        <w:rPr>
          <w:rFonts w:asciiTheme="minorEastAsia" w:eastAsiaTheme="minorEastAsia" w:hAnsiTheme="minorEastAsia" w:hint="eastAsia"/>
          <w:b/>
          <w:bCs/>
          <w:sz w:val="18"/>
          <w:szCs w:val="18"/>
        </w:rPr>
        <w:t>进程的属性（如何来描述进程）：</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标识符，状态，优先级，程序计数器，内存指针，上下文数据，I/O状态信息，审计信息。</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（英文书111页；中文书80页）</w:t>
      </w:r>
    </w:p>
    <w:p w:rsidR="003411EF" w:rsidRPr="002D469C" w:rsidRDefault="003411EF" w:rsidP="003411EF">
      <w:pPr>
        <w:rPr>
          <w:rFonts w:asciiTheme="minorEastAsia" w:eastAsiaTheme="minorEastAsia" w:hAnsiTheme="minorEastAsia"/>
          <w:b/>
          <w:bCs/>
          <w:sz w:val="18"/>
          <w:szCs w:val="18"/>
        </w:rPr>
      </w:pPr>
      <w:r w:rsidRPr="002D469C">
        <w:rPr>
          <w:rFonts w:asciiTheme="minorEastAsia" w:eastAsiaTheme="minorEastAsia" w:hAnsiTheme="minorEastAsia" w:hint="eastAsia"/>
          <w:color w:val="FF0000"/>
          <w:sz w:val="18"/>
          <w:szCs w:val="18"/>
        </w:rPr>
        <w:tab/>
      </w:r>
      <w:r w:rsidRPr="002D469C">
        <w:rPr>
          <w:rFonts w:asciiTheme="minorEastAsia" w:eastAsiaTheme="minorEastAsia" w:hAnsiTheme="minorEastAsia" w:hint="eastAsia"/>
          <w:b/>
          <w:bCs/>
          <w:color w:val="000000"/>
          <w:sz w:val="18"/>
          <w:szCs w:val="18"/>
        </w:rPr>
        <w:t>４.</w:t>
      </w:r>
      <w:r w:rsidRPr="002D469C">
        <w:rPr>
          <w:rFonts w:asciiTheme="minorEastAsia" w:eastAsiaTheme="minorEastAsia" w:hAnsiTheme="minorEastAsia" w:hint="eastAsia"/>
          <w:b/>
          <w:bCs/>
          <w:sz w:val="18"/>
          <w:szCs w:val="18"/>
        </w:rPr>
        <w:t>进程表（Process Table）</w:t>
      </w:r>
    </w:p>
    <w:p w:rsidR="003411EF" w:rsidRPr="002D469C" w:rsidRDefault="003411EF" w:rsidP="002D469C">
      <w:pPr>
        <w:ind w:firstLineChars="49" w:firstLine="88"/>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①</w:t>
      </w:r>
      <w:r w:rsidRPr="002D469C">
        <w:rPr>
          <w:rFonts w:asciiTheme="minorEastAsia" w:eastAsiaTheme="minorEastAsia" w:hAnsiTheme="minorEastAsia"/>
          <w:bCs/>
          <w:sz w:val="18"/>
          <w:szCs w:val="18"/>
        </w:rPr>
        <w:t>Where process is located</w:t>
      </w:r>
      <w:r w:rsidRPr="002D469C">
        <w:rPr>
          <w:rFonts w:asciiTheme="minorEastAsia" w:eastAsiaTheme="minorEastAsia" w:hAnsiTheme="minorEastAsia" w:hint="eastAsia"/>
          <w:bCs/>
          <w:sz w:val="18"/>
          <w:szCs w:val="18"/>
        </w:rPr>
        <w:t>（进程所在位置）</w:t>
      </w:r>
    </w:p>
    <w:p w:rsidR="003411EF" w:rsidRPr="002D469C" w:rsidRDefault="003411EF" w:rsidP="002D469C">
      <w:pPr>
        <w:ind w:firstLineChars="49" w:firstLine="88"/>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②</w:t>
      </w:r>
      <w:r w:rsidRPr="002D469C">
        <w:rPr>
          <w:rFonts w:asciiTheme="minorEastAsia" w:eastAsiaTheme="minorEastAsia" w:hAnsiTheme="minorEastAsia"/>
          <w:bCs/>
          <w:sz w:val="18"/>
          <w:szCs w:val="18"/>
        </w:rPr>
        <w:t>Attributes in the process control block</w:t>
      </w:r>
      <w:r w:rsidRPr="002D469C">
        <w:rPr>
          <w:rFonts w:asciiTheme="minorEastAsia" w:eastAsiaTheme="minorEastAsia" w:hAnsiTheme="minorEastAsia" w:hint="eastAsia"/>
          <w:bCs/>
          <w:sz w:val="18"/>
          <w:szCs w:val="18"/>
        </w:rPr>
        <w:t>（进程控制块属性）</w:t>
      </w:r>
    </w:p>
    <w:p w:rsidR="003411EF" w:rsidRPr="002D469C" w:rsidRDefault="003411EF" w:rsidP="003411EF">
      <w:pPr>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ab/>
        <w:t>５.进程表表项（Process Table Entry）</w:t>
      </w:r>
    </w:p>
    <w:p w:rsidR="003411EF" w:rsidRPr="002D469C" w:rsidRDefault="003411EF" w:rsidP="002D469C">
      <w:pPr>
        <w:ind w:firstLineChars="150" w:firstLine="27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PCB(进程控制块)的另一种叫法</w:t>
      </w:r>
    </w:p>
    <w:p w:rsidR="003411EF" w:rsidRPr="002D469C" w:rsidRDefault="003411EF" w:rsidP="003411EF">
      <w:pPr>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 xml:space="preserve">　　６.进程控制块（Process Control Block）</w:t>
      </w:r>
    </w:p>
    <w:p w:rsidR="003411EF" w:rsidRPr="002D469C" w:rsidRDefault="003411EF" w:rsidP="003411EF">
      <w:pPr>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①包含进程元素②由操作系统创建和管理③支持多处理器</w:t>
      </w:r>
    </w:p>
    <w:p w:rsidR="003411EF" w:rsidRPr="002D469C" w:rsidRDefault="003411EF" w:rsidP="003411EF">
      <w:pPr>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进程控制块信息分为三类：进程标识号、进程状态信息、进程控制信息</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lastRenderedPageBreak/>
        <w:tab/>
      </w:r>
      <w:r w:rsidRPr="002D469C">
        <w:rPr>
          <w:rFonts w:asciiTheme="minorEastAsia" w:eastAsiaTheme="minorEastAsia" w:hAnsiTheme="minorEastAsia" w:hint="eastAsia"/>
          <w:b/>
          <w:bCs/>
          <w:sz w:val="18"/>
          <w:szCs w:val="18"/>
        </w:rPr>
        <w:t>７.进程如何被创建？</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创建步骤：1.给进程分配唯一的进程标志符2.给进程分配空间3.初始化进程控制块4.设置正确的链接5.创建或扩充其他数据结构</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（当一个新进程被添加到那些正在被管理的进程集合中去，操作系统需要建立用于管理该进程的数据结构，并在内存中给它分配地址空间，这些行为构成了一个新进程的创建过程。）</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r>
      <w:r w:rsidRPr="002D469C">
        <w:rPr>
          <w:rFonts w:asciiTheme="minorEastAsia" w:eastAsiaTheme="minorEastAsia" w:hAnsiTheme="minorEastAsia" w:hint="eastAsia"/>
          <w:b/>
          <w:bCs/>
          <w:sz w:val="18"/>
          <w:szCs w:val="18"/>
        </w:rPr>
        <w:t>８.进程何时会被切换？</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进程切换可以在操作系统从当前正在运行的进程中获得控制权的任何时刻发生。</w:t>
      </w:r>
    </w:p>
    <w:p w:rsidR="003411EF" w:rsidRPr="002D469C" w:rsidRDefault="003411EF" w:rsidP="002D469C">
      <w:pPr>
        <w:ind w:firstLineChars="50" w:firstLine="9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具体事件例如：</w:t>
      </w:r>
    </w:p>
    <w:p w:rsidR="003411EF" w:rsidRPr="002D469C" w:rsidRDefault="003411EF" w:rsidP="003411EF">
      <w:pPr>
        <w:numPr>
          <w:ilvl w:val="0"/>
          <w:numId w:val="14"/>
        </w:numPr>
        <w:rPr>
          <w:rFonts w:asciiTheme="minorEastAsia" w:eastAsiaTheme="minorEastAsia" w:hAnsiTheme="minorEastAsia" w:cs="Arial"/>
          <w:b/>
          <w:sz w:val="18"/>
          <w:szCs w:val="18"/>
        </w:rPr>
      </w:pPr>
      <w:r w:rsidRPr="002D469C">
        <w:rPr>
          <w:rFonts w:asciiTheme="minorEastAsia" w:eastAsiaTheme="minorEastAsia" w:hAnsiTheme="minorEastAsia" w:cs="Arial" w:hint="eastAsia"/>
          <w:b/>
          <w:sz w:val="18"/>
          <w:szCs w:val="18"/>
        </w:rPr>
        <w:t>时钟中断②I/0中断③内存失效④陷阱⑤系统调用</w:t>
      </w:r>
    </w:p>
    <w:p w:rsidR="003411EF" w:rsidRPr="002D469C" w:rsidRDefault="003411EF" w:rsidP="002D469C">
      <w:pPr>
        <w:ind w:firstLineChars="147" w:firstLine="266"/>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 xml:space="preserve">９.进程何时会终止？ </w:t>
      </w:r>
    </w:p>
    <w:p w:rsidR="003411EF" w:rsidRPr="002D469C" w:rsidRDefault="003411EF" w:rsidP="002D469C">
      <w:pPr>
        <w:ind w:firstLineChars="200" w:firstLine="361"/>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正常完成</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hint="eastAsia"/>
          <w:b/>
          <w:sz w:val="18"/>
          <w:szCs w:val="18"/>
        </w:rPr>
        <w:t>时间超出</w:t>
      </w:r>
      <w:r w:rsidRPr="002D469C">
        <w:rPr>
          <w:rFonts w:asciiTheme="minorEastAsia" w:eastAsiaTheme="minorEastAsia" w:hAnsiTheme="minorEastAsia" w:hint="eastAsia"/>
          <w:sz w:val="18"/>
          <w:szCs w:val="18"/>
        </w:rPr>
        <w:t>;无可用内存;越界;保护错误;算术错误;</w:t>
      </w:r>
      <w:r w:rsidRPr="002D469C">
        <w:rPr>
          <w:rFonts w:asciiTheme="minorEastAsia" w:eastAsiaTheme="minorEastAsia" w:hAnsiTheme="minorEastAsia" w:hint="eastAsia"/>
          <w:b/>
          <w:sz w:val="18"/>
          <w:szCs w:val="18"/>
        </w:rPr>
        <w:t xml:space="preserve"> I/O失败</w:t>
      </w:r>
      <w:r w:rsidRPr="002D469C">
        <w:rPr>
          <w:rFonts w:asciiTheme="minorEastAsia" w:eastAsiaTheme="minorEastAsia" w:hAnsiTheme="minorEastAsia" w:hint="eastAsia"/>
          <w:sz w:val="18"/>
          <w:szCs w:val="18"/>
        </w:rPr>
        <w:t>；无效指令；</w:t>
      </w:r>
      <w:r w:rsidRPr="002D469C">
        <w:rPr>
          <w:rFonts w:asciiTheme="minorEastAsia" w:eastAsiaTheme="minorEastAsia" w:hAnsiTheme="minorEastAsia" w:hint="eastAsia"/>
          <w:b/>
          <w:sz w:val="18"/>
          <w:szCs w:val="18"/>
        </w:rPr>
        <w:t>特权指令</w:t>
      </w:r>
      <w:r w:rsidRPr="002D469C">
        <w:rPr>
          <w:rFonts w:asciiTheme="minorEastAsia" w:eastAsiaTheme="minorEastAsia" w:hAnsiTheme="minorEastAsia" w:hint="eastAsia"/>
          <w:sz w:val="18"/>
          <w:szCs w:val="18"/>
        </w:rPr>
        <w:t>；数据无用；</w:t>
      </w:r>
      <w:r w:rsidRPr="002D469C">
        <w:rPr>
          <w:rFonts w:asciiTheme="minorEastAsia" w:eastAsiaTheme="minorEastAsia" w:hAnsiTheme="minorEastAsia" w:hint="eastAsia"/>
          <w:b/>
          <w:sz w:val="18"/>
          <w:szCs w:val="18"/>
        </w:rPr>
        <w:t>操作员或操作系统干涉</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hint="eastAsia"/>
          <w:b/>
          <w:sz w:val="18"/>
          <w:szCs w:val="18"/>
        </w:rPr>
        <w:t>父进程终止或请求</w:t>
      </w:r>
      <w:r w:rsidRPr="002D469C">
        <w:rPr>
          <w:rFonts w:asciiTheme="minorEastAsia" w:eastAsiaTheme="minorEastAsia" w:hAnsiTheme="minorEastAsia" w:hint="eastAsia"/>
          <w:sz w:val="18"/>
          <w:szCs w:val="18"/>
        </w:rPr>
        <w:t xml:space="preserve">。 </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任何一个计算机系统都必需为进程提供表示其完成的方法，批处理作业中应该包含一个Halt指令或其他操作系统显示服务调用来终止。在前一种情况下，Halt指令将产生一个中断，警告操作系统一个进程已经完成。对交互式应用程序，用户的行为将指出何时进程完成。在个人计算机或工作站中，用户可以结束一个应用程序。所有这些行为最终导致发送给操作系统的一个服务请求，以终止发出请求的进程。此外，很多错误和故障条件会导致进程终止。最后，在有些操作系统中，进程可以被创建它的进程终止，或当父进程终止而终止）</w:t>
      </w:r>
    </w:p>
    <w:p w:rsidR="003411EF" w:rsidRPr="002D469C" w:rsidRDefault="003411EF" w:rsidP="002D469C">
      <w:pPr>
        <w:ind w:firstLineChars="150" w:firstLine="271"/>
        <w:rPr>
          <w:rFonts w:asciiTheme="minorEastAsia" w:eastAsiaTheme="minorEastAsia" w:hAnsiTheme="minorEastAsia"/>
          <w:b/>
          <w:i/>
          <w:sz w:val="18"/>
          <w:szCs w:val="18"/>
        </w:rPr>
      </w:pPr>
    </w:p>
    <w:p w:rsidR="003411EF" w:rsidRPr="002D469C" w:rsidRDefault="003411EF" w:rsidP="002D469C">
      <w:pPr>
        <w:ind w:firstLineChars="150" w:firstLine="271"/>
        <w:rPr>
          <w:rFonts w:asciiTheme="minorEastAsia" w:eastAsiaTheme="minorEastAsia" w:hAnsiTheme="minorEastAsia"/>
          <w:b/>
          <w:i/>
          <w:sz w:val="18"/>
          <w:szCs w:val="18"/>
        </w:rPr>
      </w:pPr>
      <w:r w:rsidRPr="002D469C">
        <w:rPr>
          <w:rFonts w:asciiTheme="minorEastAsia" w:eastAsiaTheme="minorEastAsia" w:hAnsiTheme="minorEastAsia" w:hint="eastAsia"/>
          <w:b/>
          <w:i/>
          <w:sz w:val="18"/>
          <w:szCs w:val="18"/>
        </w:rPr>
        <w:t>本章重点词：</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Uniprocessor：均匀分布</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Swith：切换</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Instance：实例</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Entity：实体</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Snapshot：快照</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Timeout：超时</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Intervention：干预</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Kill：撤销</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Swap：换出</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Foreground：前台</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Region：区域</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General：通用</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Available：空闲的</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Transfer：传输</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Parameter：参数</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Calling address：返回地址</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Trap：陷阱</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Associate：关联的</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Spawn：引起</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Suspend：缓存</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Activate：刺激</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Fork：分叉，分歧</w:t>
      </w:r>
    </w:p>
    <w:p w:rsidR="003411EF" w:rsidRPr="002D469C" w:rsidRDefault="003411EF" w:rsidP="003411EF">
      <w:pPr>
        <w:jc w:val="left"/>
        <w:rPr>
          <w:rFonts w:asciiTheme="minorEastAsia" w:eastAsiaTheme="minorEastAsia" w:hAnsiTheme="minorEastAsia"/>
          <w:sz w:val="18"/>
          <w:szCs w:val="18"/>
        </w:rPr>
      </w:pPr>
    </w:p>
    <w:p w:rsidR="003411EF" w:rsidRPr="002D469C" w:rsidRDefault="003411EF" w:rsidP="003411EF">
      <w:pPr>
        <w:pStyle w:val="1"/>
        <w:spacing w:line="360" w:lineRule="auto"/>
        <w:ind w:firstLineChars="0" w:firstLine="0"/>
        <w:rPr>
          <w:rFonts w:asciiTheme="minorEastAsia" w:eastAsiaTheme="minorEastAsia" w:hAnsiTheme="minorEastAsia"/>
          <w:b/>
          <w:i/>
          <w:sz w:val="18"/>
          <w:szCs w:val="18"/>
        </w:rPr>
      </w:pPr>
      <w:r w:rsidRPr="002D469C">
        <w:rPr>
          <w:rFonts w:asciiTheme="minorEastAsia" w:eastAsiaTheme="minorEastAsia" w:hAnsiTheme="minorEastAsia" w:hint="eastAsia"/>
          <w:b/>
          <w:i/>
          <w:sz w:val="18"/>
          <w:szCs w:val="18"/>
        </w:rPr>
        <w:t>关于进程的题目：</w:t>
      </w:r>
    </w:p>
    <w:p w:rsidR="003411EF" w:rsidRPr="002D469C" w:rsidRDefault="003411EF" w:rsidP="003411EF">
      <w:pPr>
        <w:pStyle w:val="1"/>
        <w:ind w:firstLineChars="0" w:firstLine="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 xml:space="preserve">　多个进程同时运行于多台处理机上，是一种并行处理方式。</w:t>
      </w:r>
    </w:p>
    <w:p w:rsidR="003411EF" w:rsidRPr="002D469C" w:rsidRDefault="003411EF" w:rsidP="003411EF">
      <w:pPr>
        <w:rPr>
          <w:rFonts w:asciiTheme="minorEastAsia" w:eastAsiaTheme="minorEastAsia" w:hAnsiTheme="minorEastAsia"/>
          <w:color w:val="000000"/>
          <w:sz w:val="18"/>
          <w:szCs w:val="18"/>
        </w:rPr>
      </w:pPr>
      <w:r w:rsidRPr="002D469C">
        <w:rPr>
          <w:rFonts w:asciiTheme="minorEastAsia" w:eastAsiaTheme="minorEastAsia" w:hAnsiTheme="minorEastAsia" w:hint="eastAsia"/>
          <w:sz w:val="18"/>
          <w:szCs w:val="18"/>
        </w:rPr>
        <w:t xml:space="preserve">  进程有哪些特征？</w:t>
      </w:r>
      <w:r w:rsidRPr="002D469C">
        <w:rPr>
          <w:rFonts w:asciiTheme="minorEastAsia" w:eastAsiaTheme="minorEastAsia" w:hAnsiTheme="minorEastAsia" w:hint="eastAsia"/>
          <w:color w:val="000000"/>
          <w:sz w:val="18"/>
          <w:szCs w:val="18"/>
        </w:rPr>
        <w:t>①动态特征②并发特征③独立特征④异步特征⑤结构特征。</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进程的基本状态？①就绪状态②运行状态③阻塞状态</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进程通信的常用方式有</w:t>
      </w:r>
      <w:r w:rsidRPr="002D469C">
        <w:rPr>
          <w:rFonts w:asciiTheme="minorEastAsia" w:eastAsiaTheme="minorEastAsia" w:hAnsiTheme="minorEastAsia"/>
          <w:sz w:val="18"/>
          <w:szCs w:val="18"/>
          <w:u w:val="single"/>
        </w:rPr>
        <w:t xml:space="preserve">   </w:t>
      </w:r>
      <w:r w:rsidRPr="002D469C">
        <w:rPr>
          <w:rFonts w:asciiTheme="minorEastAsia" w:eastAsiaTheme="minorEastAsia" w:hAnsiTheme="minorEastAsia" w:hint="eastAsia"/>
          <w:sz w:val="18"/>
          <w:szCs w:val="18"/>
          <w:u w:val="single"/>
        </w:rPr>
        <w:t>消息通信</w:t>
      </w:r>
      <w:r w:rsidRPr="002D469C">
        <w:rPr>
          <w:rFonts w:asciiTheme="minorEastAsia" w:eastAsiaTheme="minorEastAsia" w:hAnsiTheme="minorEastAsia"/>
          <w:sz w:val="18"/>
          <w:szCs w:val="18"/>
          <w:u w:val="single"/>
        </w:rPr>
        <w:t xml:space="preserve">  </w:t>
      </w: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u w:val="single"/>
        </w:rPr>
        <w:t xml:space="preserve">   </w:t>
      </w:r>
      <w:r w:rsidRPr="002D469C">
        <w:rPr>
          <w:rFonts w:asciiTheme="minorEastAsia" w:eastAsiaTheme="minorEastAsia" w:hAnsiTheme="minorEastAsia" w:hint="eastAsia"/>
          <w:sz w:val="18"/>
          <w:szCs w:val="18"/>
          <w:u w:val="single"/>
        </w:rPr>
        <w:t>共享内存</w:t>
      </w:r>
      <w:r w:rsidRPr="002D469C">
        <w:rPr>
          <w:rFonts w:asciiTheme="minorEastAsia" w:eastAsiaTheme="minorEastAsia" w:hAnsiTheme="minorEastAsia"/>
          <w:sz w:val="18"/>
          <w:szCs w:val="18"/>
          <w:u w:val="single"/>
        </w:rPr>
        <w:t xml:space="preserve">     </w:t>
      </w:r>
      <w:r w:rsidRPr="002D469C">
        <w:rPr>
          <w:rFonts w:asciiTheme="minorEastAsia" w:eastAsiaTheme="minorEastAsia" w:hAnsiTheme="minorEastAsia" w:hint="eastAsia"/>
          <w:sz w:val="18"/>
          <w:szCs w:val="18"/>
        </w:rPr>
        <w:t>和</w:t>
      </w: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u w:val="single"/>
        </w:rPr>
        <w:t>管道</w:t>
      </w:r>
      <w:r w:rsidRPr="002D469C">
        <w:rPr>
          <w:rFonts w:asciiTheme="minorEastAsia" w:eastAsiaTheme="minorEastAsia" w:hAnsiTheme="minorEastAsia"/>
          <w:sz w:val="18"/>
          <w:szCs w:val="18"/>
          <w:u w:val="single"/>
        </w:rPr>
        <w:t xml:space="preserve"> </w:t>
      </w:r>
      <w:r w:rsidRPr="002D469C">
        <w:rPr>
          <w:rFonts w:asciiTheme="minorEastAsia" w:eastAsiaTheme="minorEastAsia" w:hAnsiTheme="minorEastAsia" w:hint="eastAsia"/>
          <w:sz w:val="18"/>
          <w:szCs w:val="18"/>
        </w:rPr>
        <w:t>。</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sz w:val="18"/>
          <w:szCs w:val="18"/>
        </w:rPr>
        <w:t>进程和程序的一个本质区别</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是前者为动态的，后者为静态的</w:t>
      </w:r>
    </w:p>
    <w:p w:rsidR="003411EF" w:rsidRPr="002D469C" w:rsidRDefault="003411EF" w:rsidP="003411EF">
      <w:pPr>
        <w:pStyle w:val="1"/>
        <w:ind w:firstLineChars="0" w:firstLine="0"/>
        <w:rPr>
          <w:rFonts w:asciiTheme="minorEastAsia" w:eastAsiaTheme="minorEastAsia" w:hAnsiTheme="minorEastAsia"/>
          <w:sz w:val="18"/>
          <w:szCs w:val="18"/>
        </w:rPr>
      </w:pPr>
      <w:r w:rsidRPr="002D469C">
        <w:rPr>
          <w:rFonts w:asciiTheme="minorEastAsia" w:eastAsiaTheme="minorEastAsia" w:hAnsiTheme="minorEastAsia"/>
          <w:sz w:val="18"/>
          <w:szCs w:val="18"/>
        </w:rPr>
        <w:t>进程从运行状态进入就绪状态的原因可能是时间片用完</w:t>
      </w:r>
      <w:r w:rsidRPr="002D469C">
        <w:rPr>
          <w:rFonts w:asciiTheme="minorEastAsia" w:eastAsiaTheme="minorEastAsia" w:hAnsiTheme="minorEastAsia" w:hint="eastAsia"/>
          <w:sz w:val="18"/>
          <w:szCs w:val="18"/>
        </w:rPr>
        <w:t>。</w:t>
      </w:r>
    </w:p>
    <w:p w:rsidR="003411EF" w:rsidRPr="002D469C" w:rsidRDefault="003411EF" w:rsidP="003411EF">
      <w:pPr>
        <w:pStyle w:val="a7"/>
        <w:spacing w:before="0" w:beforeAutospacing="0" w:after="0" w:afterAutospacing="0" w:line="240" w:lineRule="auto"/>
        <w:rPr>
          <w:rFonts w:asciiTheme="minorEastAsia" w:eastAsiaTheme="minorEastAsia" w:hAnsiTheme="minorEastAsia" w:hint="default"/>
          <w:color w:val="auto"/>
          <w:kern w:val="2"/>
        </w:rPr>
      </w:pPr>
      <w:r w:rsidRPr="002D469C">
        <w:rPr>
          <w:rFonts w:asciiTheme="minorEastAsia" w:eastAsiaTheme="minorEastAsia" w:hAnsiTheme="minorEastAsia"/>
          <w:color w:val="auto"/>
          <w:kern w:val="2"/>
        </w:rPr>
        <w:t>1、</w:t>
      </w:r>
      <w:bookmarkStart w:id="0" w:name="OLE_LINK2"/>
      <w:r w:rsidRPr="002D469C">
        <w:rPr>
          <w:rFonts w:asciiTheme="minorEastAsia" w:eastAsiaTheme="minorEastAsia" w:hAnsiTheme="minorEastAsia"/>
          <w:color w:val="auto"/>
          <w:kern w:val="2"/>
        </w:rPr>
        <w:t>分配到必要的资源并获得处理机时的进程状态是</w:t>
      </w:r>
      <w:bookmarkEnd w:id="0"/>
      <w:r w:rsidRPr="002D469C">
        <w:rPr>
          <w:rFonts w:asciiTheme="minorEastAsia" w:eastAsiaTheme="minorEastAsia" w:hAnsiTheme="minorEastAsia"/>
          <w:color w:val="auto"/>
          <w:kern w:val="2"/>
        </w:rPr>
        <w:t xml:space="preserve"> (B ) 。 </w:t>
      </w:r>
    </w:p>
    <w:p w:rsidR="003411EF" w:rsidRPr="002D469C" w:rsidRDefault="003411EF" w:rsidP="003411EF">
      <w:pPr>
        <w:pStyle w:val="a7"/>
        <w:spacing w:before="0" w:beforeAutospacing="0" w:after="0" w:afterAutospacing="0" w:line="240" w:lineRule="auto"/>
        <w:rPr>
          <w:rFonts w:asciiTheme="minorEastAsia" w:eastAsiaTheme="minorEastAsia" w:hAnsiTheme="minorEastAsia" w:hint="default"/>
          <w:color w:val="auto"/>
          <w:kern w:val="2"/>
        </w:rPr>
      </w:pPr>
      <w:r w:rsidRPr="002D469C">
        <w:rPr>
          <w:rFonts w:asciiTheme="minorEastAsia" w:eastAsiaTheme="minorEastAsia" w:hAnsiTheme="minorEastAsia"/>
          <w:color w:val="auto"/>
          <w:kern w:val="2"/>
        </w:rPr>
        <w:t>A、就绪状态 B、执行状态 C、阻塞状态 D、撤销状态</w:t>
      </w:r>
    </w:p>
    <w:p w:rsidR="003411EF" w:rsidRPr="002D469C" w:rsidRDefault="003411EF" w:rsidP="002D469C">
      <w:pPr>
        <w:pStyle w:val="a7"/>
        <w:spacing w:before="0" w:beforeAutospacing="0" w:after="0" w:afterAutospacing="0" w:line="240" w:lineRule="auto"/>
        <w:rPr>
          <w:rFonts w:asciiTheme="minorEastAsia" w:eastAsiaTheme="minorEastAsia" w:hAnsiTheme="minorEastAsia" w:hint="default"/>
          <w:color w:val="auto"/>
          <w:kern w:val="2"/>
        </w:rPr>
      </w:pPr>
      <w:r w:rsidRPr="002D469C">
        <w:rPr>
          <w:rFonts w:asciiTheme="minorEastAsia" w:eastAsiaTheme="minorEastAsia" w:hAnsiTheme="minorEastAsia"/>
          <w:color w:val="auto"/>
          <w:kern w:val="2"/>
        </w:rPr>
        <w:t>2、</w:t>
      </w:r>
      <w:r w:rsidRPr="002D469C">
        <w:rPr>
          <w:rFonts w:asciiTheme="minorEastAsia" w:eastAsiaTheme="minorEastAsia" w:hAnsiTheme="minorEastAsia"/>
          <w:kern w:val="2"/>
        </w:rPr>
        <w:t>进程是程序的执行过程，可以处于不同的状态。这种性质称作进程的（A）</w:t>
      </w:r>
      <w:r w:rsidRPr="002D469C">
        <w:rPr>
          <w:rFonts w:asciiTheme="minorEastAsia" w:eastAsiaTheme="minorEastAsia" w:hAnsiTheme="minorEastAsia"/>
          <w:kern w:val="2"/>
        </w:rPr>
        <w:br/>
      </w:r>
      <w:r w:rsidRPr="002D469C">
        <w:rPr>
          <w:rFonts w:asciiTheme="minorEastAsia" w:eastAsiaTheme="minorEastAsia" w:hAnsiTheme="minorEastAsia"/>
          <w:color w:val="auto"/>
          <w:kern w:val="2"/>
        </w:rPr>
        <w:t>A、</w:t>
      </w:r>
      <w:r w:rsidRPr="002D469C">
        <w:rPr>
          <w:rFonts w:asciiTheme="minorEastAsia" w:eastAsiaTheme="minorEastAsia" w:hAnsiTheme="minorEastAsia"/>
          <w:kern w:val="2"/>
        </w:rPr>
        <w:t xml:space="preserve">动态性 </w:t>
      </w:r>
      <w:r w:rsidRPr="002D469C">
        <w:rPr>
          <w:rFonts w:asciiTheme="minorEastAsia" w:eastAsiaTheme="minorEastAsia" w:hAnsiTheme="minorEastAsia"/>
          <w:color w:val="auto"/>
          <w:kern w:val="2"/>
        </w:rPr>
        <w:t xml:space="preserve">B、并发性 C、调度性 D、异步性 </w:t>
      </w:r>
    </w:p>
    <w:p w:rsidR="003411EF" w:rsidRPr="002D469C" w:rsidRDefault="003411EF" w:rsidP="003411EF">
      <w:pPr>
        <w:pStyle w:val="Default"/>
        <w:jc w:val="center"/>
        <w:rPr>
          <w:rFonts w:asciiTheme="minorEastAsia" w:hAnsiTheme="minorEastAsia"/>
          <w:b/>
          <w:sz w:val="28"/>
          <w:szCs w:val="28"/>
        </w:rPr>
      </w:pPr>
      <w:r w:rsidRPr="002D469C">
        <w:rPr>
          <w:rFonts w:asciiTheme="minorEastAsia" w:hAnsiTheme="minorEastAsia" w:hint="eastAsia"/>
          <w:b/>
          <w:sz w:val="28"/>
          <w:szCs w:val="28"/>
        </w:rPr>
        <w:t>第4章 线程、</w:t>
      </w:r>
      <w:r w:rsidRPr="002D469C">
        <w:rPr>
          <w:rFonts w:asciiTheme="minorEastAsia" w:hAnsiTheme="minorEastAsia"/>
          <w:b/>
          <w:sz w:val="28"/>
          <w:szCs w:val="28"/>
        </w:rPr>
        <w:t>SMP</w:t>
      </w:r>
      <w:r w:rsidRPr="002D469C">
        <w:rPr>
          <w:rFonts w:asciiTheme="minorEastAsia" w:hAnsiTheme="minorEastAsia" w:hint="eastAsia"/>
          <w:b/>
          <w:sz w:val="28"/>
          <w:szCs w:val="28"/>
        </w:rPr>
        <w:t>（对称多处理）和微内核（</w:t>
      </w:r>
      <w:r w:rsidRPr="002D469C">
        <w:rPr>
          <w:rFonts w:asciiTheme="minorEastAsia" w:hAnsiTheme="minorEastAsia"/>
          <w:b/>
          <w:sz w:val="28"/>
          <w:szCs w:val="28"/>
        </w:rPr>
        <w:t>Microkernels</w:t>
      </w:r>
      <w:r w:rsidRPr="002D469C">
        <w:rPr>
          <w:rFonts w:asciiTheme="minorEastAsia" w:hAnsiTheme="minorEastAsia" w:hint="eastAsia"/>
          <w:b/>
          <w:sz w:val="28"/>
          <w:szCs w:val="28"/>
        </w:rPr>
        <w:t>）</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一、引入线程（thread）的目的</w:t>
      </w:r>
    </w:p>
    <w:p w:rsidR="003411EF" w:rsidRPr="002D469C" w:rsidRDefault="003411EF" w:rsidP="003411EF">
      <w:pPr>
        <w:ind w:firstLine="42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进程包含2个本质特点——资源所有权和调度/执行，这两点是独立的，所以操作系统应该能够独立地处理它们。为区分这两个特点，分派的单位称为线程，而拥有资源所有权的单位仍称为进程。</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Scheduling/execution</w:t>
      </w:r>
      <w:r w:rsidRPr="002D469C">
        <w:rPr>
          <w:rFonts w:asciiTheme="minorEastAsia" w:hAnsiTheme="minorEastAsia" w:hint="eastAsia"/>
          <w:sz w:val="18"/>
          <w:szCs w:val="18"/>
        </w:rPr>
        <w:t>：</w:t>
      </w:r>
      <w:r w:rsidRPr="002D469C">
        <w:rPr>
          <w:rFonts w:asciiTheme="minorEastAsia" w:hAnsiTheme="minorEastAsia"/>
          <w:sz w:val="18"/>
          <w:szCs w:val="18"/>
        </w:rPr>
        <w:t>follows an execution path that may be interleaved with other processes</w:t>
      </w:r>
      <w:r w:rsidRPr="002D469C">
        <w:rPr>
          <w:rFonts w:asciiTheme="minorEastAsia" w:hAnsiTheme="minorEastAsia" w:hint="eastAsia"/>
          <w:sz w:val="18"/>
          <w:szCs w:val="18"/>
        </w:rPr>
        <w:t>（调度/执行：沿着一条执行路径执行，其过程可能与其他进程交替执行）</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Resource ownership</w:t>
      </w:r>
      <w:r w:rsidRPr="002D469C">
        <w:rPr>
          <w:rFonts w:asciiTheme="minorEastAsia" w:hAnsiTheme="minorEastAsia" w:hint="eastAsia"/>
          <w:sz w:val="18"/>
          <w:szCs w:val="18"/>
        </w:rPr>
        <w:t>：</w:t>
      </w:r>
      <w:r w:rsidRPr="002D469C">
        <w:rPr>
          <w:rFonts w:asciiTheme="minorEastAsia" w:hAnsiTheme="minorEastAsia"/>
          <w:sz w:val="18"/>
          <w:szCs w:val="18"/>
        </w:rPr>
        <w:t>process includes a virtual address space to hold the process image</w:t>
      </w:r>
      <w:r w:rsidRPr="002D469C">
        <w:rPr>
          <w:rFonts w:asciiTheme="minorEastAsia" w:hAnsiTheme="minorEastAsia" w:hint="eastAsia"/>
          <w:sz w:val="18"/>
          <w:szCs w:val="18"/>
        </w:rPr>
        <w:t>（资源所有权：一个进程包括一个存放进程映像的虚拟地址空间）</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These two characteristics are treated independently by the operating system</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hint="eastAsia"/>
          <w:sz w:val="18"/>
          <w:szCs w:val="18"/>
        </w:rPr>
        <w:t>（这两个特点被操作系统独立处理。）</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二、</w:t>
      </w:r>
      <w:r w:rsidRPr="002D469C">
        <w:rPr>
          <w:rFonts w:asciiTheme="minorEastAsia" w:eastAsiaTheme="minorEastAsia" w:hAnsiTheme="minorEastAsia" w:hint="eastAsia"/>
          <w:b/>
          <w:sz w:val="18"/>
          <w:szCs w:val="18"/>
        </w:rPr>
        <w:t>线程和进程的关系</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 xml:space="preserve">    </w:t>
      </w:r>
      <w:r w:rsidRPr="002D469C">
        <w:rPr>
          <w:rFonts w:asciiTheme="minorEastAsia" w:eastAsiaTheme="minorEastAsia" w:hAnsiTheme="minorEastAsia" w:hint="eastAsia"/>
          <w:sz w:val="18"/>
          <w:szCs w:val="18"/>
        </w:rPr>
        <w:t>下图左边是线程，右边是进程，M表示more</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5274310" cy="3274966"/>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74310" cy="3274966"/>
                    </a:xfrm>
                    <a:prstGeom prst="rect">
                      <a:avLst/>
                    </a:prstGeom>
                    <a:noFill/>
                    <a:ln w="9525">
                      <a:noFill/>
                      <a:miter lim="800000"/>
                      <a:headEnd/>
                      <a:tailEnd/>
                    </a:ln>
                  </pic:spPr>
                </pic:pic>
              </a:graphicData>
            </a:graphic>
          </wp:inline>
        </w:drawing>
      </w:r>
    </w:p>
    <w:p w:rsidR="003411EF" w:rsidRPr="002D469C" w:rsidRDefault="003411EF" w:rsidP="003411EF">
      <w:pPr>
        <w:ind w:firstLine="42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1:1   执行的每个线程是一个唯一的进程，有它自己的地址空间和资源。</w:t>
      </w:r>
    </w:p>
    <w:p w:rsidR="003411EF" w:rsidRPr="002D469C" w:rsidRDefault="003411EF" w:rsidP="003411EF">
      <w:pPr>
        <w:ind w:left="42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M:1   一个进程定义了一个地址空间和动态资源所有权。可以在该进程中创建和执行多个线程。</w:t>
      </w:r>
    </w:p>
    <w:p w:rsidR="003411EF" w:rsidRPr="002D469C" w:rsidRDefault="003411EF" w:rsidP="003411EF">
      <w:pPr>
        <w:ind w:left="42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1：M  一个线程可以从一个进程环境迁移到另一个进程环境。这允许线程可以很容易地在不同系统中移动。</w:t>
      </w:r>
    </w:p>
    <w:p w:rsidR="003411EF" w:rsidRPr="002D469C" w:rsidRDefault="003411EF" w:rsidP="003411EF">
      <w:pPr>
        <w:ind w:firstLine="42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M:N   结合了M:1和1：M情况下的属性</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三、线程的生命期（线程状态）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Ready</w:t>
      </w:r>
      <w:r w:rsidRPr="002D469C">
        <w:rPr>
          <w:rFonts w:asciiTheme="minorEastAsia" w:hAnsiTheme="minorEastAsia" w:hint="eastAsia"/>
          <w:sz w:val="18"/>
          <w:szCs w:val="18"/>
        </w:rPr>
        <w:t>就绪态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Standby</w:t>
      </w:r>
      <w:r w:rsidRPr="002D469C">
        <w:rPr>
          <w:rFonts w:asciiTheme="minorEastAsia" w:hAnsiTheme="minorEastAsia" w:hint="eastAsia"/>
          <w:sz w:val="18"/>
          <w:szCs w:val="18"/>
        </w:rPr>
        <w:t>备用态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Running</w:t>
      </w:r>
      <w:r w:rsidRPr="002D469C">
        <w:rPr>
          <w:rFonts w:asciiTheme="minorEastAsia" w:hAnsiTheme="minorEastAsia" w:hint="eastAsia"/>
          <w:sz w:val="18"/>
          <w:szCs w:val="18"/>
        </w:rPr>
        <w:t>运行态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Waiting</w:t>
      </w:r>
      <w:r w:rsidRPr="002D469C">
        <w:rPr>
          <w:rFonts w:asciiTheme="minorEastAsia" w:hAnsiTheme="minorEastAsia" w:hint="eastAsia"/>
          <w:sz w:val="18"/>
          <w:szCs w:val="18"/>
        </w:rPr>
        <w:t>等待态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Transition</w:t>
      </w:r>
      <w:r w:rsidRPr="002D469C">
        <w:rPr>
          <w:rFonts w:asciiTheme="minorEastAsia" w:hAnsiTheme="minorEastAsia" w:hint="eastAsia"/>
          <w:sz w:val="18"/>
          <w:szCs w:val="18"/>
        </w:rPr>
        <w:t>过渡态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Terminated</w:t>
      </w:r>
      <w:r w:rsidRPr="002D469C">
        <w:rPr>
          <w:rFonts w:asciiTheme="minorEastAsia" w:hAnsiTheme="minorEastAsia" w:hint="eastAsia"/>
          <w:sz w:val="18"/>
          <w:szCs w:val="18"/>
        </w:rPr>
        <w:t>终止态</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b/>
          <w:noProof/>
          <w:sz w:val="18"/>
          <w:szCs w:val="18"/>
        </w:rPr>
        <w:drawing>
          <wp:inline distT="0" distB="0" distL="0" distR="0">
            <wp:extent cx="3797300" cy="2703033"/>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807574" cy="2710346"/>
                    </a:xfrm>
                    <a:prstGeom prst="rect">
                      <a:avLst/>
                    </a:prstGeom>
                    <a:noFill/>
                    <a:ln w="9525">
                      <a:noFill/>
                      <a:miter lim="800000"/>
                      <a:headEnd/>
                      <a:tailEnd/>
                    </a:ln>
                  </pic:spPr>
                </pic:pic>
              </a:graphicData>
            </a:graphic>
          </wp:inline>
        </w:drawing>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States associated with a change in thread state</w:t>
      </w:r>
      <w:r w:rsidRPr="002D469C">
        <w:rPr>
          <w:rFonts w:asciiTheme="minorEastAsia" w:hAnsiTheme="minorEastAsia" w:hint="eastAsia"/>
          <w:sz w:val="18"/>
          <w:szCs w:val="18"/>
        </w:rPr>
        <w:t>：</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sz w:val="18"/>
          <w:szCs w:val="18"/>
        </w:rPr>
        <w:t>（与线程状态变化相关的四种基本操作：）</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sz w:val="18"/>
          <w:szCs w:val="18"/>
        </w:rPr>
        <w:t>Spawn</w:t>
      </w:r>
      <w:r w:rsidRPr="002D469C">
        <w:rPr>
          <w:rFonts w:asciiTheme="minorEastAsia" w:hAnsiTheme="minorEastAsia" w:hint="eastAsia"/>
          <w:sz w:val="18"/>
          <w:szCs w:val="18"/>
        </w:rPr>
        <w:t>（派生）</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sz w:val="18"/>
          <w:szCs w:val="18"/>
        </w:rPr>
        <w:t>Block</w:t>
      </w:r>
      <w:r w:rsidRPr="002D469C">
        <w:rPr>
          <w:rFonts w:asciiTheme="minorEastAsia" w:hAnsiTheme="minorEastAsia" w:hint="eastAsia"/>
          <w:sz w:val="18"/>
          <w:szCs w:val="18"/>
        </w:rPr>
        <w:t>（阻塞）</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sz w:val="18"/>
          <w:szCs w:val="18"/>
        </w:rPr>
        <w:t>Unblock</w:t>
      </w:r>
      <w:r w:rsidRPr="002D469C">
        <w:rPr>
          <w:rFonts w:asciiTheme="minorEastAsia" w:hAnsiTheme="minorEastAsia" w:hint="eastAsia"/>
          <w:sz w:val="18"/>
          <w:szCs w:val="18"/>
        </w:rPr>
        <w:t>（解除阻塞）</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sz w:val="18"/>
          <w:szCs w:val="18"/>
        </w:rPr>
        <w:t>Finish</w:t>
      </w:r>
      <w:r w:rsidRPr="002D469C">
        <w:rPr>
          <w:rFonts w:asciiTheme="minorEastAsia" w:hAnsiTheme="minorEastAsia" w:hint="eastAsia"/>
          <w:sz w:val="18"/>
          <w:szCs w:val="18"/>
        </w:rPr>
        <w:t>（结束）：</w:t>
      </w:r>
      <w:r w:rsidRPr="002D469C">
        <w:rPr>
          <w:rFonts w:asciiTheme="minorEastAsia" w:hAnsiTheme="minorEastAsia"/>
          <w:color w:val="FF0000"/>
          <w:sz w:val="18"/>
          <w:szCs w:val="18"/>
        </w:rPr>
        <w:t>Deallocate</w:t>
      </w:r>
      <w:r w:rsidRPr="002D469C">
        <w:rPr>
          <w:rFonts w:asciiTheme="minorEastAsia" w:hAnsiTheme="minorEastAsia" w:hint="eastAsia"/>
          <w:color w:val="auto"/>
          <w:sz w:val="18"/>
          <w:szCs w:val="18"/>
        </w:rPr>
        <w:t xml:space="preserve">（释放，解除分配） </w:t>
      </w:r>
      <w:r w:rsidRPr="002D469C">
        <w:rPr>
          <w:rFonts w:asciiTheme="minorEastAsia" w:hAnsiTheme="minorEastAsia"/>
          <w:color w:val="auto"/>
          <w:sz w:val="18"/>
          <w:szCs w:val="18"/>
        </w:rPr>
        <w:t xml:space="preserve">register </w:t>
      </w:r>
      <w:r w:rsidRPr="002D469C">
        <w:rPr>
          <w:rFonts w:asciiTheme="minorEastAsia" w:hAnsiTheme="minorEastAsia"/>
          <w:sz w:val="18"/>
          <w:szCs w:val="18"/>
        </w:rPr>
        <w:t>context and stacks</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四、</w:t>
      </w:r>
      <w:r w:rsidRPr="002D469C">
        <w:rPr>
          <w:rFonts w:asciiTheme="minorEastAsia" w:eastAsiaTheme="minorEastAsia" w:hAnsiTheme="minorEastAsia" w:hint="eastAsia"/>
          <w:b/>
          <w:sz w:val="18"/>
          <w:szCs w:val="18"/>
        </w:rPr>
        <w:t>线程的不同实现方式（</w:t>
      </w:r>
      <w:r w:rsidRPr="002D469C">
        <w:rPr>
          <w:rFonts w:asciiTheme="minorEastAsia" w:eastAsiaTheme="minorEastAsia" w:hAnsiTheme="minorEastAsia"/>
          <w:b/>
          <w:sz w:val="18"/>
          <w:szCs w:val="18"/>
        </w:rPr>
        <w:t>Implementations</w:t>
      </w:r>
      <w:r w:rsidRPr="002D469C">
        <w:rPr>
          <w:rFonts w:asciiTheme="minorEastAsia" w:eastAsiaTheme="minorEastAsia" w:hAnsiTheme="minorEastAsia" w:hint="eastAsia"/>
          <w:b/>
          <w:sz w:val="18"/>
          <w:szCs w:val="18"/>
        </w:rPr>
        <w:t>），不同的实现方式对调度的影响</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User-Level Threads</w:t>
      </w:r>
      <w:r w:rsidRPr="002D469C">
        <w:rPr>
          <w:rFonts w:asciiTheme="minorEastAsia" w:eastAsiaTheme="minorEastAsia" w:hAnsiTheme="minorEastAsia" w:hint="eastAsia"/>
          <w:sz w:val="18"/>
          <w:szCs w:val="18"/>
        </w:rPr>
        <w:t>（用户级线程）</w:t>
      </w:r>
    </w:p>
    <w:p w:rsidR="003411EF" w:rsidRPr="002D469C" w:rsidRDefault="003411EF" w:rsidP="002D469C">
      <w:pPr>
        <w:ind w:firstLineChars="100" w:firstLine="18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①所有的线程管理都在一个应用程序中。</w:t>
      </w:r>
    </w:p>
    <w:p w:rsidR="003411EF" w:rsidRPr="002D469C" w:rsidRDefault="003411EF" w:rsidP="002D469C">
      <w:pPr>
        <w:ind w:firstLineChars="200" w:firstLine="360"/>
        <w:jc w:val="left"/>
        <w:rPr>
          <w:rFonts w:asciiTheme="minorEastAsia" w:eastAsiaTheme="minorEastAsia" w:hAnsiTheme="minorEastAsia"/>
          <w:sz w:val="18"/>
          <w:szCs w:val="18"/>
        </w:rPr>
      </w:pPr>
      <w:r w:rsidRPr="002D469C">
        <w:rPr>
          <w:rFonts w:asciiTheme="minorEastAsia" w:eastAsiaTheme="minorEastAsia" w:hAnsiTheme="minorEastAsia"/>
          <w:sz w:val="18"/>
          <w:szCs w:val="18"/>
        </w:rPr>
        <w:t>All thread management is done by the application</w:t>
      </w:r>
    </w:p>
    <w:p w:rsidR="003411EF" w:rsidRPr="002D469C" w:rsidRDefault="003411EF" w:rsidP="002D469C">
      <w:pPr>
        <w:ind w:firstLineChars="100" w:firstLine="18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②内核不知道线程的存在。</w:t>
      </w:r>
      <w:r w:rsidRPr="002D469C">
        <w:rPr>
          <w:rFonts w:asciiTheme="minorEastAsia" w:eastAsiaTheme="minorEastAsia" w:hAnsiTheme="minorEastAsia"/>
          <w:sz w:val="18"/>
          <w:szCs w:val="18"/>
        </w:rPr>
        <w:t>The kernel is not aware of the existence of threads</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sz w:val="18"/>
          <w:szCs w:val="18"/>
        </w:rPr>
        <w:t>2.</w:t>
      </w:r>
      <w:r w:rsidRPr="002D469C">
        <w:rPr>
          <w:rFonts w:asciiTheme="minorEastAsia" w:hAnsiTheme="minorEastAsia"/>
          <w:sz w:val="18"/>
          <w:szCs w:val="18"/>
        </w:rPr>
        <w:t>Kernel-Level Threads</w:t>
      </w:r>
      <w:r w:rsidRPr="002D469C">
        <w:rPr>
          <w:rFonts w:asciiTheme="minorEastAsia" w:hAnsiTheme="minorEastAsia" w:hint="eastAsia"/>
          <w:sz w:val="18"/>
          <w:szCs w:val="18"/>
        </w:rPr>
        <w:t>（内核级线程）</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hint="eastAsia"/>
          <w:sz w:val="18"/>
          <w:szCs w:val="18"/>
        </w:rPr>
        <w:t>①内核为该进程及其内部的每个线程维护上下文消息 。</w:t>
      </w:r>
    </w:p>
    <w:p w:rsidR="003411EF" w:rsidRPr="002D469C" w:rsidRDefault="003411EF" w:rsidP="002D469C">
      <w:pPr>
        <w:pStyle w:val="Default"/>
        <w:ind w:firstLineChars="200" w:firstLine="360"/>
        <w:rPr>
          <w:rFonts w:asciiTheme="minorEastAsia" w:hAnsiTheme="minorEastAsia"/>
          <w:sz w:val="18"/>
          <w:szCs w:val="18"/>
        </w:rPr>
      </w:pPr>
      <w:r w:rsidRPr="002D469C">
        <w:rPr>
          <w:rFonts w:asciiTheme="minorEastAsia" w:hAnsiTheme="minorEastAsia"/>
          <w:sz w:val="18"/>
          <w:szCs w:val="18"/>
        </w:rPr>
        <w:t xml:space="preserve">Kernel </w:t>
      </w:r>
      <w:r w:rsidRPr="002D469C">
        <w:rPr>
          <w:rFonts w:asciiTheme="minorEastAsia" w:hAnsiTheme="minorEastAsia"/>
          <w:color w:val="FF0000"/>
          <w:sz w:val="18"/>
          <w:szCs w:val="18"/>
        </w:rPr>
        <w:t>maintains</w:t>
      </w:r>
      <w:r w:rsidRPr="002D469C">
        <w:rPr>
          <w:rFonts w:asciiTheme="minorEastAsia" w:hAnsiTheme="minorEastAsia" w:hint="eastAsia"/>
          <w:sz w:val="18"/>
          <w:szCs w:val="18"/>
        </w:rPr>
        <w:t>（维护）</w:t>
      </w:r>
      <w:r w:rsidRPr="002D469C">
        <w:rPr>
          <w:rFonts w:asciiTheme="minorEastAsia" w:hAnsiTheme="minorEastAsia"/>
          <w:sz w:val="18"/>
          <w:szCs w:val="18"/>
        </w:rPr>
        <w:t xml:space="preserve"> context information for the process and the threads </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hint="eastAsia"/>
          <w:sz w:val="18"/>
          <w:szCs w:val="18"/>
        </w:rPr>
        <w:t>②调度在内核基于线程架构的基础上完成的。</w:t>
      </w:r>
      <w:r w:rsidRPr="002D469C">
        <w:rPr>
          <w:rFonts w:asciiTheme="minorEastAsia" w:hAnsiTheme="minorEastAsia"/>
          <w:sz w:val="18"/>
          <w:szCs w:val="18"/>
        </w:rPr>
        <w:t>Scheduling is done on a thread basis</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sz w:val="18"/>
          <w:szCs w:val="18"/>
        </w:rPr>
        <w:t>3．</w:t>
      </w:r>
      <w:r w:rsidRPr="002D469C">
        <w:rPr>
          <w:rFonts w:asciiTheme="minorEastAsia" w:hAnsiTheme="minorEastAsia"/>
          <w:sz w:val="18"/>
          <w:szCs w:val="18"/>
        </w:rPr>
        <w:t>Combined Approaches</w:t>
      </w:r>
      <w:r w:rsidRPr="002D469C">
        <w:rPr>
          <w:rFonts w:asciiTheme="minorEastAsia" w:hAnsiTheme="minorEastAsia" w:hint="eastAsia"/>
          <w:sz w:val="18"/>
          <w:szCs w:val="18"/>
        </w:rPr>
        <w:t>（组合方法）</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hint="eastAsia"/>
          <w:sz w:val="18"/>
          <w:szCs w:val="18"/>
        </w:rPr>
        <w:t>①在用户空间完成线程创建。</w:t>
      </w:r>
      <w:r w:rsidRPr="002D469C">
        <w:rPr>
          <w:rFonts w:asciiTheme="minorEastAsia" w:hAnsiTheme="minorEastAsia"/>
          <w:sz w:val="18"/>
          <w:szCs w:val="18"/>
        </w:rPr>
        <w:t>Thread creation done in the user spac</w:t>
      </w:r>
      <w:r w:rsidRPr="002D469C">
        <w:rPr>
          <w:rFonts w:asciiTheme="minorEastAsia" w:hAnsiTheme="minorEastAsia" w:hint="eastAsia"/>
          <w:sz w:val="18"/>
          <w:szCs w:val="18"/>
        </w:rPr>
        <w:t>e。</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hint="eastAsia"/>
          <w:sz w:val="18"/>
          <w:szCs w:val="18"/>
        </w:rPr>
        <w:t>②线程的调度和同步在应用程序中进行。</w:t>
      </w:r>
    </w:p>
    <w:p w:rsidR="003411EF" w:rsidRPr="002D469C" w:rsidRDefault="003411EF" w:rsidP="002D469C">
      <w:pPr>
        <w:pStyle w:val="Default"/>
        <w:ind w:firstLineChars="200" w:firstLine="360"/>
        <w:rPr>
          <w:rFonts w:asciiTheme="minorEastAsia" w:hAnsiTheme="minorEastAsia"/>
          <w:sz w:val="18"/>
          <w:szCs w:val="18"/>
        </w:rPr>
      </w:pPr>
      <w:r w:rsidRPr="002D469C">
        <w:rPr>
          <w:rFonts w:asciiTheme="minorEastAsia" w:hAnsiTheme="minorEastAsia"/>
          <w:sz w:val="18"/>
          <w:szCs w:val="18"/>
        </w:rPr>
        <w:t xml:space="preserve">Bulk of scheduling and synchronization of threads within application </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五、</w:t>
      </w:r>
      <w:r w:rsidRPr="002D469C">
        <w:rPr>
          <w:rFonts w:asciiTheme="minorEastAsia" w:eastAsiaTheme="minorEastAsia" w:hAnsiTheme="minorEastAsia" w:hint="eastAsia"/>
          <w:b/>
          <w:sz w:val="18"/>
          <w:szCs w:val="18"/>
        </w:rPr>
        <w:t>并发与并行、并发的实现机制（interleaving和overlapping）</w:t>
      </w:r>
    </w:p>
    <w:p w:rsidR="003411EF" w:rsidRPr="002D469C" w:rsidRDefault="003411EF" w:rsidP="003411EF">
      <w:pPr>
        <w:pStyle w:val="a6"/>
        <w:numPr>
          <w:ilvl w:val="0"/>
          <w:numId w:val="15"/>
        </w:numPr>
        <w:ind w:firstLineChars="0"/>
        <w:jc w:val="left"/>
        <w:rPr>
          <w:rFonts w:asciiTheme="minorEastAsia" w:eastAsiaTheme="minorEastAsia" w:hAnsiTheme="minorEastAsia"/>
          <w:b/>
          <w:sz w:val="18"/>
          <w:szCs w:val="18"/>
        </w:rPr>
      </w:pPr>
      <w:r w:rsidRPr="002D469C">
        <w:rPr>
          <w:rFonts w:asciiTheme="minorEastAsia" w:eastAsiaTheme="minorEastAsia" w:hAnsiTheme="minorEastAsia"/>
          <w:b/>
          <w:sz w:val="18"/>
          <w:szCs w:val="18"/>
        </w:rPr>
        <w:t>Fundamental to operating system design is</w:t>
      </w:r>
      <w:r w:rsidRPr="002D469C">
        <w:rPr>
          <w:rFonts w:asciiTheme="minorEastAsia" w:eastAsiaTheme="minorEastAsia" w:hAnsiTheme="minorEastAsia" w:hint="eastAsia"/>
          <w:b/>
          <w:sz w:val="18"/>
          <w:szCs w:val="18"/>
        </w:rPr>
        <w:t>concurrency(并发)并发是操作系统设计的基础</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w:t>
      </w:r>
      <w:r w:rsidRPr="002D469C">
        <w:rPr>
          <w:rFonts w:asciiTheme="minorEastAsia" w:eastAsiaTheme="minorEastAsia" w:hAnsiTheme="minorEastAsia"/>
          <w:b/>
          <w:sz w:val="18"/>
          <w:szCs w:val="18"/>
        </w:rPr>
        <w:t>Design Issues of Concurrency</w:t>
      </w:r>
      <w:r w:rsidRPr="002D469C">
        <w:rPr>
          <w:rFonts w:asciiTheme="minorEastAsia" w:eastAsiaTheme="minorEastAsia" w:hAnsiTheme="minorEastAsia" w:hint="eastAsia"/>
          <w:b/>
          <w:sz w:val="18"/>
          <w:szCs w:val="18"/>
        </w:rPr>
        <w:t>并发设计问题：</w:t>
      </w:r>
    </w:p>
    <w:p w:rsidR="003411EF" w:rsidRPr="002D469C" w:rsidRDefault="003411EF" w:rsidP="003411EF">
      <w:pPr>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1、</w:t>
      </w:r>
      <w:r w:rsidRPr="002D469C">
        <w:rPr>
          <w:rFonts w:asciiTheme="minorEastAsia" w:eastAsiaTheme="minorEastAsia" w:hAnsiTheme="minorEastAsia"/>
          <w:sz w:val="18"/>
          <w:szCs w:val="18"/>
        </w:rPr>
        <w:t>Communication among processes</w:t>
      </w:r>
      <w:r w:rsidRPr="002D469C">
        <w:rPr>
          <w:rFonts w:asciiTheme="minorEastAsia" w:eastAsiaTheme="minorEastAsia" w:hAnsiTheme="minorEastAsia" w:hint="eastAsia"/>
          <w:sz w:val="18"/>
          <w:szCs w:val="18"/>
        </w:rPr>
        <w:t>进程间通信</w:t>
      </w:r>
    </w:p>
    <w:p w:rsidR="003411EF" w:rsidRPr="002D469C" w:rsidRDefault="003411EF" w:rsidP="003411EF">
      <w:pPr>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Sharing and competing of resources</w:t>
      </w:r>
      <w:r w:rsidRPr="002D469C">
        <w:rPr>
          <w:rFonts w:asciiTheme="minorEastAsia" w:eastAsiaTheme="minorEastAsia" w:hAnsiTheme="minorEastAsia" w:hint="eastAsia"/>
          <w:sz w:val="18"/>
          <w:szCs w:val="18"/>
        </w:rPr>
        <w:t>分享和竞争资源</w:t>
      </w:r>
    </w:p>
    <w:p w:rsidR="003411EF" w:rsidRPr="002D469C" w:rsidRDefault="003411EF" w:rsidP="003411EF">
      <w:pPr>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Synchronization of the activities of multiple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processes</w:t>
      </w:r>
      <w:r w:rsidRPr="002D469C">
        <w:rPr>
          <w:rFonts w:asciiTheme="minorEastAsia" w:eastAsiaTheme="minorEastAsia" w:hAnsiTheme="minorEastAsia" w:hint="eastAsia"/>
          <w:sz w:val="18"/>
          <w:szCs w:val="18"/>
        </w:rPr>
        <w:t>多进程活动中的同步问题</w:t>
      </w:r>
    </w:p>
    <w:p w:rsidR="003411EF" w:rsidRPr="002D469C" w:rsidRDefault="003411EF" w:rsidP="003411EF">
      <w:pPr>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Allocation of processor time to processes</w:t>
      </w:r>
      <w:r w:rsidRPr="002D469C">
        <w:rPr>
          <w:rFonts w:asciiTheme="minorEastAsia" w:eastAsiaTheme="minorEastAsia" w:hAnsiTheme="minorEastAsia" w:hint="eastAsia"/>
          <w:sz w:val="18"/>
          <w:szCs w:val="18"/>
        </w:rPr>
        <w:t>处理器时间分配给进程</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③</w:t>
      </w:r>
      <w:r w:rsidRPr="002D469C">
        <w:rPr>
          <w:rFonts w:asciiTheme="minorEastAsia" w:eastAsiaTheme="minorEastAsia" w:hAnsiTheme="minorEastAsia"/>
          <w:b/>
          <w:sz w:val="18"/>
          <w:szCs w:val="18"/>
        </w:rPr>
        <w:t>Principles of Concurrency</w:t>
      </w:r>
      <w:r w:rsidRPr="002D469C">
        <w:rPr>
          <w:rFonts w:asciiTheme="minorEastAsia" w:eastAsiaTheme="minorEastAsia" w:hAnsiTheme="minorEastAsia" w:hint="eastAsia"/>
          <w:b/>
          <w:sz w:val="18"/>
          <w:szCs w:val="18"/>
        </w:rPr>
        <w:t>并发的原理</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Interleaving</w:t>
      </w:r>
      <w:r w:rsidRPr="002D469C">
        <w:rPr>
          <w:rFonts w:asciiTheme="minorEastAsia" w:eastAsiaTheme="minorEastAsia" w:hAnsiTheme="minorEastAsia" w:hint="eastAsia"/>
          <w:sz w:val="18"/>
          <w:szCs w:val="18"/>
        </w:rPr>
        <w:t>交替</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Overlapping</w:t>
      </w:r>
      <w:r w:rsidRPr="002D469C">
        <w:rPr>
          <w:rFonts w:asciiTheme="minorEastAsia" w:eastAsiaTheme="minorEastAsia" w:hAnsiTheme="minorEastAsia" w:hint="eastAsia"/>
          <w:sz w:val="18"/>
          <w:szCs w:val="18"/>
        </w:rPr>
        <w:t>重叠</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Basic characteristic of multiprogramming</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systems: relative speed of execution of</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sz w:val="18"/>
          <w:szCs w:val="18"/>
        </w:rPr>
        <w:t>processes cannot be predicted</w:t>
      </w:r>
      <w:r w:rsidRPr="002D469C">
        <w:rPr>
          <w:rFonts w:asciiTheme="minorEastAsia" w:eastAsiaTheme="minorEastAsia" w:hAnsiTheme="minorEastAsia" w:hint="eastAsia"/>
          <w:sz w:val="18"/>
          <w:szCs w:val="18"/>
        </w:rPr>
        <w:t>多道程序设计系统的基本特性：进程的相对执行速度不可预测。</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④</w:t>
      </w:r>
      <w:r w:rsidRPr="002D469C">
        <w:rPr>
          <w:rFonts w:asciiTheme="minorEastAsia" w:eastAsiaTheme="minorEastAsia" w:hAnsiTheme="minorEastAsia"/>
          <w:b/>
          <w:sz w:val="18"/>
          <w:szCs w:val="18"/>
        </w:rPr>
        <w:t>Difficulties of Concurrency</w:t>
      </w:r>
      <w:r w:rsidRPr="002D469C">
        <w:rPr>
          <w:rFonts w:asciiTheme="minorEastAsia" w:eastAsiaTheme="minorEastAsia" w:hAnsiTheme="minorEastAsia" w:hint="eastAsia"/>
          <w:b/>
          <w:sz w:val="18"/>
          <w:szCs w:val="18"/>
        </w:rPr>
        <w:t>并发的问题</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Sharing of global resources</w:t>
      </w:r>
      <w:r w:rsidRPr="002D469C">
        <w:rPr>
          <w:rFonts w:asciiTheme="minorEastAsia" w:eastAsiaTheme="minorEastAsia" w:hAnsiTheme="minorEastAsia" w:hint="eastAsia"/>
          <w:sz w:val="18"/>
          <w:szCs w:val="18"/>
        </w:rPr>
        <w:t>全局资源的共享充满危险（</w:t>
      </w:r>
      <w:r w:rsidRPr="002D469C">
        <w:rPr>
          <w:rFonts w:asciiTheme="minorEastAsia" w:eastAsiaTheme="minorEastAsia" w:hAnsiTheme="minorEastAsia"/>
          <w:sz w:val="18"/>
          <w:szCs w:val="18"/>
        </w:rPr>
        <w:t xml:space="preserve"> For example: Global variable</w:t>
      </w:r>
    </w:p>
    <w:p w:rsidR="003411EF" w:rsidRPr="002D469C" w:rsidRDefault="003411EF" w:rsidP="003411EF">
      <w:pPr>
        <w:ind w:firstLineChars="150" w:firstLine="27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例如，2个进程都使用同一全局变量，并都对其执行读写操作，则不同的读写执行顺序非常关键。）</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Operating system managing the allocation of</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resources optimally</w:t>
      </w:r>
      <w:r w:rsidRPr="002D469C">
        <w:rPr>
          <w:rFonts w:asciiTheme="minorEastAsia" w:eastAsiaTheme="minorEastAsia" w:hAnsiTheme="minorEastAsia" w:hint="eastAsia"/>
          <w:sz w:val="18"/>
          <w:szCs w:val="18"/>
        </w:rPr>
        <w:t>（最优地）</w:t>
      </w:r>
    </w:p>
    <w:p w:rsidR="003411EF" w:rsidRPr="002D469C" w:rsidRDefault="003411EF" w:rsidP="003411EF">
      <w:pPr>
        <w:ind w:firstLineChars="150" w:firstLine="27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操作系统很难对分配资源进行最的管理。（</w:t>
      </w:r>
      <w:r w:rsidRPr="002D469C">
        <w:rPr>
          <w:rFonts w:asciiTheme="minorEastAsia" w:eastAsiaTheme="minorEastAsia" w:hAnsiTheme="minorEastAsia"/>
          <w:sz w:val="18"/>
          <w:szCs w:val="18"/>
        </w:rPr>
        <w:t xml:space="preserve"> For example: I/O channel</w:t>
      </w:r>
      <w:r w:rsidRPr="002D469C">
        <w:rPr>
          <w:rFonts w:asciiTheme="minorEastAsia" w:eastAsiaTheme="minorEastAsia" w:hAnsiTheme="minorEastAsia" w:hint="eastAsia"/>
          <w:sz w:val="18"/>
          <w:szCs w:val="18"/>
        </w:rPr>
        <w:t>）</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Difficult to locate programming errors</w:t>
      </w:r>
      <w:r w:rsidRPr="002D469C">
        <w:rPr>
          <w:rFonts w:asciiTheme="minorEastAsia" w:eastAsiaTheme="minorEastAsia" w:hAnsiTheme="minorEastAsia" w:hint="eastAsia"/>
          <w:sz w:val="18"/>
          <w:szCs w:val="18"/>
        </w:rPr>
        <w:t>定位程序设计错误很困难。</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Program results are not deterministic and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reproducible</w:t>
      </w:r>
      <w:r w:rsidRPr="002D469C">
        <w:rPr>
          <w:rFonts w:asciiTheme="minorEastAsia" w:eastAsiaTheme="minorEastAsia" w:hAnsiTheme="minorEastAsia" w:hint="eastAsia"/>
          <w:sz w:val="18"/>
          <w:szCs w:val="18"/>
        </w:rPr>
        <w:t>程序的结果通常是不确定的和不可再现的。</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⑤</w:t>
      </w:r>
      <w:r w:rsidRPr="002D469C">
        <w:rPr>
          <w:rFonts w:asciiTheme="minorEastAsia" w:eastAsiaTheme="minorEastAsia" w:hAnsiTheme="minorEastAsia" w:hint="eastAsia"/>
          <w:b/>
          <w:sz w:val="18"/>
          <w:szCs w:val="18"/>
        </w:rPr>
        <w:t>并发的实现机制（interleaving和overlapping）</w:t>
      </w:r>
    </w:p>
    <w:p w:rsidR="003411EF" w:rsidRPr="002D469C" w:rsidRDefault="003411EF" w:rsidP="003411EF">
      <w:pPr>
        <w:ind w:firstLineChars="200" w:firstLine="360"/>
        <w:jc w:val="left"/>
        <w:rPr>
          <w:rFonts w:asciiTheme="minorEastAsia" w:eastAsiaTheme="minorEastAsia" w:hAnsiTheme="minorEastAsia"/>
          <w:sz w:val="18"/>
          <w:szCs w:val="18"/>
        </w:rPr>
      </w:pPr>
      <w:r w:rsidRPr="002D469C">
        <w:rPr>
          <w:rFonts w:asciiTheme="minorEastAsia" w:eastAsiaTheme="minorEastAsia" w:hAnsiTheme="minorEastAsia"/>
          <w:sz w:val="18"/>
          <w:szCs w:val="18"/>
        </w:rPr>
        <w:t>交</w:t>
      </w:r>
      <w:r w:rsidRPr="002D469C">
        <w:rPr>
          <w:rFonts w:asciiTheme="minorEastAsia" w:eastAsiaTheme="minorEastAsia" w:hAnsiTheme="minorEastAsia" w:hint="eastAsia"/>
          <w:sz w:val="18"/>
          <w:szCs w:val="18"/>
        </w:rPr>
        <w:t>替</w:t>
      </w:r>
      <w:r w:rsidRPr="002D469C">
        <w:rPr>
          <w:rFonts w:asciiTheme="minorEastAsia" w:eastAsiaTheme="minorEastAsia" w:hAnsiTheme="minorEastAsia"/>
          <w:sz w:val="18"/>
          <w:szCs w:val="18"/>
        </w:rPr>
        <w:t>（Inter-Leaving）</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指一种并行操作的内存存取，内存被分为一系列的簇，有多少个簇就叫做几路交叉存取。它的原理类似于RAID0技术。在交叉存取方式中，内存是被分在不同的块中，只要读写操作是要在两个块中进行的，它们就可以同时进行</w:t>
      </w:r>
      <w:r w:rsidRPr="002D469C">
        <w:rPr>
          <w:rFonts w:asciiTheme="minorEastAsia" w:eastAsiaTheme="minorEastAsia" w:hAnsiTheme="minorEastAsia" w:hint="eastAsia"/>
          <w:sz w:val="18"/>
          <w:szCs w:val="18"/>
        </w:rPr>
        <w:t>。</w:t>
      </w:r>
    </w:p>
    <w:p w:rsidR="003411EF" w:rsidRPr="002D469C" w:rsidRDefault="003411EF" w:rsidP="003411EF">
      <w:pPr>
        <w:ind w:firstLineChars="200" w:firstLine="36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重叠（</w:t>
      </w:r>
      <w:r w:rsidRPr="002D469C">
        <w:rPr>
          <w:rFonts w:asciiTheme="minorEastAsia" w:eastAsiaTheme="minorEastAsia" w:hAnsiTheme="minorEastAsia"/>
          <w:sz w:val="18"/>
          <w:szCs w:val="18"/>
        </w:rPr>
        <w:t>O</w:t>
      </w:r>
      <w:r w:rsidRPr="002D469C">
        <w:rPr>
          <w:rFonts w:asciiTheme="minorEastAsia" w:eastAsiaTheme="minorEastAsia" w:hAnsiTheme="minorEastAsia" w:hint="eastAsia"/>
          <w:sz w:val="18"/>
          <w:szCs w:val="18"/>
        </w:rPr>
        <w:t>verlapping）：</w:t>
      </w:r>
      <w:r w:rsidRPr="002D469C">
        <w:rPr>
          <w:rFonts w:asciiTheme="minorEastAsia" w:eastAsiaTheme="minorEastAsia" w:hAnsiTheme="minorEastAsia"/>
          <w:sz w:val="18"/>
          <w:szCs w:val="18"/>
        </w:rPr>
        <w:t>并发是指：在同一个时间段内，两个或多个程序执行，有时间上的重叠（宏观上是同时，微观上仍是顺序执行）。一组程序按独立异步的速度执行，不等于时间上的重叠（同一个时刻发生)。</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六、</w:t>
      </w:r>
      <w:r w:rsidRPr="002D469C">
        <w:rPr>
          <w:rFonts w:asciiTheme="minorEastAsia" w:eastAsiaTheme="minorEastAsia" w:hAnsiTheme="minorEastAsia" w:hint="eastAsia"/>
          <w:b/>
          <w:sz w:val="18"/>
          <w:szCs w:val="18"/>
        </w:rPr>
        <w:t>微内核（Microkernel）</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sz w:val="18"/>
          <w:szCs w:val="18"/>
        </w:rPr>
        <w:t>1.特点：</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hint="eastAsia"/>
          <w:sz w:val="18"/>
          <w:szCs w:val="18"/>
        </w:rPr>
        <w:t>①</w:t>
      </w:r>
      <w:r w:rsidRPr="002D469C">
        <w:rPr>
          <w:rFonts w:asciiTheme="minorEastAsia" w:hAnsiTheme="minorEastAsia"/>
          <w:sz w:val="18"/>
          <w:szCs w:val="18"/>
        </w:rPr>
        <w:t>Small operating system core</w:t>
      </w:r>
      <w:r w:rsidRPr="002D469C">
        <w:rPr>
          <w:rFonts w:asciiTheme="minorEastAsia" w:hAnsiTheme="minorEastAsia" w:hint="eastAsia"/>
          <w:sz w:val="18"/>
          <w:szCs w:val="18"/>
        </w:rPr>
        <w:t>（小型操作系统核心）</w:t>
      </w:r>
    </w:p>
    <w:p w:rsidR="003411EF" w:rsidRPr="002D469C" w:rsidRDefault="003411EF" w:rsidP="002D469C">
      <w:pPr>
        <w:pStyle w:val="Default"/>
        <w:ind w:firstLineChars="100" w:firstLine="180"/>
        <w:rPr>
          <w:rFonts w:asciiTheme="minorEastAsia" w:hAnsiTheme="minorEastAsia"/>
          <w:sz w:val="18"/>
          <w:szCs w:val="18"/>
        </w:rPr>
      </w:pPr>
      <w:r w:rsidRPr="002D469C">
        <w:rPr>
          <w:rFonts w:asciiTheme="minorEastAsia" w:hAnsiTheme="minorEastAsia" w:hint="eastAsia"/>
          <w:sz w:val="18"/>
          <w:szCs w:val="18"/>
        </w:rPr>
        <w:t>②</w:t>
      </w:r>
      <w:r w:rsidRPr="002D469C">
        <w:rPr>
          <w:rFonts w:asciiTheme="minorEastAsia" w:hAnsiTheme="minorEastAsia"/>
          <w:sz w:val="18"/>
          <w:szCs w:val="18"/>
        </w:rPr>
        <w:t>Contains only essential core operating systems functions</w:t>
      </w:r>
    </w:p>
    <w:p w:rsidR="003411EF" w:rsidRPr="002D469C" w:rsidRDefault="003411EF" w:rsidP="002D469C">
      <w:pPr>
        <w:pStyle w:val="Default"/>
        <w:ind w:firstLineChars="150" w:firstLine="270"/>
        <w:rPr>
          <w:rFonts w:asciiTheme="minorEastAsia" w:hAnsiTheme="minorEastAsia"/>
          <w:sz w:val="18"/>
          <w:szCs w:val="18"/>
        </w:rPr>
      </w:pPr>
      <w:r w:rsidRPr="002D469C">
        <w:rPr>
          <w:rFonts w:asciiTheme="minorEastAsia" w:hAnsiTheme="minorEastAsia" w:hint="eastAsia"/>
          <w:sz w:val="18"/>
          <w:szCs w:val="18"/>
        </w:rPr>
        <w:t>（仅仅包含最基本的操作系统功能）</w:t>
      </w:r>
    </w:p>
    <w:p w:rsidR="003411EF" w:rsidRPr="002D469C" w:rsidRDefault="003411EF" w:rsidP="002D469C">
      <w:pPr>
        <w:pStyle w:val="Default"/>
        <w:ind w:leftChars="100" w:left="390" w:hangingChars="100" w:hanging="180"/>
        <w:rPr>
          <w:rFonts w:asciiTheme="minorEastAsia" w:hAnsiTheme="minorEastAsia"/>
          <w:sz w:val="18"/>
          <w:szCs w:val="18"/>
        </w:rPr>
      </w:pPr>
      <w:r w:rsidRPr="002D469C">
        <w:rPr>
          <w:rFonts w:asciiTheme="minorEastAsia" w:hAnsiTheme="minorEastAsia" w:hint="eastAsia"/>
          <w:sz w:val="18"/>
          <w:szCs w:val="18"/>
        </w:rPr>
        <w:t>③</w:t>
      </w:r>
      <w:r w:rsidRPr="002D469C">
        <w:rPr>
          <w:rFonts w:asciiTheme="minorEastAsia" w:hAnsiTheme="minorEastAsia"/>
          <w:sz w:val="18"/>
          <w:szCs w:val="18"/>
        </w:rPr>
        <w:t>Many services traditionally included in the operating system are now external subsystem</w:t>
      </w:r>
      <w:r w:rsidRPr="002D469C">
        <w:rPr>
          <w:rFonts w:asciiTheme="minorEastAsia" w:hAnsiTheme="minorEastAsia" w:hint="eastAsia"/>
          <w:sz w:val="18"/>
          <w:szCs w:val="18"/>
        </w:rPr>
        <w:t>（许多传统上属于操作系统一部分的功能现在都是外部子系统）</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sz w:val="18"/>
          <w:szCs w:val="18"/>
        </w:rPr>
        <w:t>涉及到的名词：</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Device drivers</w:t>
      </w:r>
      <w:r w:rsidRPr="002D469C">
        <w:rPr>
          <w:rFonts w:asciiTheme="minorEastAsia" w:hAnsiTheme="minorEastAsia" w:hint="eastAsia"/>
          <w:sz w:val="18"/>
          <w:szCs w:val="18"/>
        </w:rPr>
        <w:t>（设备驱动程序）</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File systems</w:t>
      </w:r>
      <w:r w:rsidRPr="002D469C">
        <w:rPr>
          <w:rFonts w:asciiTheme="minorEastAsia" w:hAnsiTheme="minorEastAsia" w:hint="eastAsia"/>
          <w:sz w:val="18"/>
          <w:szCs w:val="18"/>
        </w:rPr>
        <w:t>（文件系统）</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Virtual memory manager</w:t>
      </w:r>
      <w:r w:rsidRPr="002D469C">
        <w:rPr>
          <w:rFonts w:asciiTheme="minorEastAsia" w:hAnsiTheme="minorEastAsia" w:hint="eastAsia"/>
          <w:sz w:val="18"/>
          <w:szCs w:val="18"/>
        </w:rPr>
        <w:t>（虚拟管理程序）</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Windowing system</w:t>
      </w:r>
      <w:r w:rsidRPr="002D469C">
        <w:rPr>
          <w:rFonts w:asciiTheme="minorEastAsia" w:hAnsiTheme="minorEastAsia" w:hint="eastAsia"/>
          <w:sz w:val="18"/>
          <w:szCs w:val="18"/>
        </w:rPr>
        <w:t>（窗口系统）</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Security services</w:t>
      </w:r>
      <w:r w:rsidRPr="002D469C">
        <w:rPr>
          <w:rFonts w:asciiTheme="minorEastAsia" w:hAnsiTheme="minorEastAsia" w:hint="eastAsia"/>
          <w:sz w:val="18"/>
          <w:szCs w:val="18"/>
        </w:rPr>
        <w:t>（安全服务）</w:t>
      </w:r>
    </w:p>
    <w:p w:rsidR="003411EF" w:rsidRPr="002D469C" w:rsidRDefault="003411EF" w:rsidP="003411EF">
      <w:pPr>
        <w:pStyle w:val="Default"/>
        <w:rPr>
          <w:rFonts w:asciiTheme="minorEastAsia" w:hAnsiTheme="minorEastAsia"/>
          <w:sz w:val="18"/>
          <w:szCs w:val="18"/>
        </w:rPr>
      </w:pP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sz w:val="18"/>
          <w:szCs w:val="18"/>
        </w:rPr>
        <w:t>2.优点：</w:t>
      </w:r>
      <w:r w:rsidRPr="002D469C">
        <w:rPr>
          <w:rFonts w:asciiTheme="minorEastAsia" w:hAnsiTheme="minorEastAsia"/>
          <w:sz w:val="18"/>
          <w:szCs w:val="18"/>
        </w:rPr>
        <w:t>Benefits of Microkernel Organization</w:t>
      </w:r>
      <w:r w:rsidRPr="002D469C">
        <w:rPr>
          <w:rFonts w:asciiTheme="minorEastAsia" w:hAnsiTheme="minorEastAsia" w:hint="eastAsia"/>
          <w:sz w:val="18"/>
          <w:szCs w:val="18"/>
        </w:rPr>
        <w:t>（微内核组织结构的优点）</w:t>
      </w:r>
    </w:p>
    <w:p w:rsidR="003411EF" w:rsidRPr="002D469C" w:rsidRDefault="003411EF" w:rsidP="003411EF">
      <w:pPr>
        <w:pStyle w:val="Default"/>
        <w:rPr>
          <w:rFonts w:asciiTheme="minorEastAsia" w:hAnsiTheme="minorEastAsia"/>
          <w:b/>
          <w:sz w:val="18"/>
          <w:szCs w:val="18"/>
        </w:rPr>
      </w:pPr>
      <w:r w:rsidRPr="002D469C">
        <w:rPr>
          <w:rFonts w:asciiTheme="minorEastAsia" w:hAnsiTheme="minorEastAsia" w:hint="eastAsia"/>
          <w:b/>
          <w:sz w:val="18"/>
          <w:szCs w:val="18"/>
        </w:rPr>
        <w:t>①</w:t>
      </w:r>
      <w:r w:rsidRPr="002D469C">
        <w:rPr>
          <w:rFonts w:asciiTheme="minorEastAsia" w:hAnsiTheme="minorEastAsia"/>
          <w:b/>
          <w:sz w:val="18"/>
          <w:szCs w:val="18"/>
        </w:rPr>
        <w:t>Uniform interface</w:t>
      </w:r>
      <w:r w:rsidRPr="002D469C">
        <w:rPr>
          <w:rFonts w:asciiTheme="minorEastAsia" w:hAnsiTheme="minorEastAsia" w:hint="eastAsia"/>
          <w:b/>
          <w:sz w:val="18"/>
          <w:szCs w:val="18"/>
        </w:rPr>
        <w:t>（一致接口）</w:t>
      </w:r>
    </w:p>
    <w:p w:rsidR="003411EF" w:rsidRPr="002D469C" w:rsidRDefault="003411EF" w:rsidP="002D469C">
      <w:pPr>
        <w:pStyle w:val="Default"/>
        <w:ind w:firstLineChars="200" w:firstLine="360"/>
        <w:rPr>
          <w:rFonts w:asciiTheme="minorEastAsia" w:hAnsiTheme="minorEastAsia"/>
          <w:sz w:val="18"/>
          <w:szCs w:val="18"/>
        </w:rPr>
      </w:pPr>
      <w:r w:rsidRPr="002D469C">
        <w:rPr>
          <w:rFonts w:asciiTheme="minorEastAsia" w:hAnsiTheme="minorEastAsia"/>
          <w:sz w:val="18"/>
          <w:szCs w:val="18"/>
        </w:rPr>
        <w:t>Uniform interface on request made by a process</w:t>
      </w:r>
      <w:r w:rsidRPr="002D469C">
        <w:rPr>
          <w:rFonts w:asciiTheme="minorEastAsia" w:hAnsiTheme="minorEastAsia" w:hint="eastAsia"/>
          <w:sz w:val="18"/>
          <w:szCs w:val="18"/>
        </w:rPr>
        <w:t>（为进程请求提供一致接口）</w:t>
      </w:r>
    </w:p>
    <w:p w:rsidR="003411EF" w:rsidRPr="002D469C" w:rsidRDefault="003411EF" w:rsidP="002D469C">
      <w:pPr>
        <w:pStyle w:val="Default"/>
        <w:ind w:firstLineChars="200" w:firstLine="360"/>
        <w:rPr>
          <w:rFonts w:asciiTheme="minorEastAsia" w:hAnsiTheme="minorEastAsia"/>
          <w:sz w:val="18"/>
          <w:szCs w:val="18"/>
        </w:rPr>
      </w:pPr>
      <w:r w:rsidRPr="002D469C">
        <w:rPr>
          <w:rFonts w:asciiTheme="minorEastAsia" w:hAnsiTheme="minorEastAsia"/>
          <w:sz w:val="18"/>
          <w:szCs w:val="18"/>
        </w:rPr>
        <w:t>Don</w:t>
      </w:r>
      <w:r w:rsidRPr="002D469C">
        <w:rPr>
          <w:rFonts w:asciiTheme="minorEastAsia" w:hAnsiTheme="minorEastAsia" w:cs="Times New Roman"/>
          <w:sz w:val="18"/>
          <w:szCs w:val="18"/>
        </w:rPr>
        <w:t>’</w:t>
      </w:r>
      <w:r w:rsidRPr="002D469C">
        <w:rPr>
          <w:rFonts w:asciiTheme="minorEastAsia" w:hAnsiTheme="minorEastAsia"/>
          <w:sz w:val="18"/>
          <w:szCs w:val="18"/>
        </w:rPr>
        <w:t>t distinguish between kernel-level and user-level services</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hint="eastAsia"/>
          <w:sz w:val="18"/>
          <w:szCs w:val="18"/>
        </w:rPr>
        <w:t>(不区分是内核级服务还是用户级服务)</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hint="eastAsia"/>
          <w:sz w:val="18"/>
          <w:szCs w:val="18"/>
        </w:rPr>
        <w:t>A</w:t>
      </w:r>
      <w:r w:rsidRPr="002D469C">
        <w:rPr>
          <w:rFonts w:asciiTheme="minorEastAsia" w:hAnsiTheme="minorEastAsia"/>
          <w:sz w:val="18"/>
          <w:szCs w:val="18"/>
        </w:rPr>
        <w:t>ll services are provided by means of message passing</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hint="eastAsia"/>
          <w:sz w:val="18"/>
          <w:szCs w:val="18"/>
        </w:rPr>
        <w:lastRenderedPageBreak/>
        <w:t>（所有的服务通过消息传递来提供）</w:t>
      </w:r>
    </w:p>
    <w:p w:rsidR="003411EF" w:rsidRPr="002D469C" w:rsidRDefault="003411EF" w:rsidP="003411EF">
      <w:pPr>
        <w:pStyle w:val="Default"/>
        <w:rPr>
          <w:rFonts w:asciiTheme="minorEastAsia" w:hAnsiTheme="minorEastAsia"/>
          <w:b/>
          <w:sz w:val="18"/>
          <w:szCs w:val="18"/>
        </w:rPr>
      </w:pPr>
      <w:r w:rsidRPr="002D469C">
        <w:rPr>
          <w:rFonts w:asciiTheme="minorEastAsia" w:hAnsiTheme="minorEastAsia" w:hint="eastAsia"/>
          <w:b/>
          <w:sz w:val="18"/>
          <w:szCs w:val="18"/>
        </w:rPr>
        <w:t>②</w:t>
      </w:r>
      <w:r w:rsidRPr="002D469C">
        <w:rPr>
          <w:rFonts w:asciiTheme="minorEastAsia" w:hAnsiTheme="minorEastAsia"/>
          <w:b/>
          <w:sz w:val="18"/>
          <w:szCs w:val="18"/>
        </w:rPr>
        <w:t>Extensibility</w:t>
      </w:r>
      <w:r w:rsidRPr="002D469C">
        <w:rPr>
          <w:rFonts w:asciiTheme="minorEastAsia" w:hAnsiTheme="minorEastAsia" w:hint="eastAsia"/>
          <w:b/>
          <w:sz w:val="18"/>
          <w:szCs w:val="18"/>
        </w:rPr>
        <w:t>（可扩展性）</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Allows the addition of new services</w:t>
      </w:r>
      <w:r w:rsidRPr="002D469C">
        <w:rPr>
          <w:rFonts w:asciiTheme="minorEastAsia" w:hAnsiTheme="minorEastAsia" w:hint="eastAsia"/>
          <w:sz w:val="18"/>
          <w:szCs w:val="18"/>
        </w:rPr>
        <w:t>（允许增加新的服务）</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hint="eastAsia"/>
          <w:b/>
          <w:sz w:val="18"/>
          <w:szCs w:val="18"/>
        </w:rPr>
        <w:t>③</w:t>
      </w:r>
      <w:r w:rsidRPr="002D469C">
        <w:rPr>
          <w:rFonts w:asciiTheme="minorEastAsia" w:hAnsiTheme="minorEastAsia"/>
          <w:b/>
          <w:sz w:val="18"/>
          <w:szCs w:val="18"/>
        </w:rPr>
        <w:t>Flexibilit</w:t>
      </w:r>
      <w:r w:rsidRPr="002D469C">
        <w:rPr>
          <w:rFonts w:asciiTheme="minorEastAsia" w:hAnsiTheme="minorEastAsia"/>
          <w:sz w:val="18"/>
          <w:szCs w:val="18"/>
        </w:rPr>
        <w:t>y</w:t>
      </w:r>
      <w:r w:rsidRPr="002D469C">
        <w:rPr>
          <w:rFonts w:asciiTheme="minorEastAsia" w:hAnsiTheme="minorEastAsia" w:hint="eastAsia"/>
          <w:sz w:val="18"/>
          <w:szCs w:val="18"/>
        </w:rPr>
        <w:t>（灵活性）</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New features added</w:t>
      </w:r>
      <w:r w:rsidRPr="002D469C">
        <w:rPr>
          <w:rFonts w:asciiTheme="minorEastAsia" w:hAnsiTheme="minorEastAsia" w:hint="eastAsia"/>
          <w:sz w:val="18"/>
          <w:szCs w:val="18"/>
        </w:rPr>
        <w:t>（可在操作系统中添加新功能）</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Existing features can be subtracted</w:t>
      </w:r>
      <w:r w:rsidRPr="002D469C">
        <w:rPr>
          <w:rFonts w:asciiTheme="minorEastAsia" w:hAnsiTheme="minorEastAsia" w:hint="eastAsia"/>
          <w:sz w:val="18"/>
          <w:szCs w:val="18"/>
        </w:rPr>
        <w:t>（可以删减现有功能）</w:t>
      </w:r>
    </w:p>
    <w:p w:rsidR="003411EF" w:rsidRPr="002D469C" w:rsidRDefault="003411EF" w:rsidP="003411EF">
      <w:pPr>
        <w:pStyle w:val="Default"/>
        <w:rPr>
          <w:rFonts w:asciiTheme="minorEastAsia" w:hAnsiTheme="minorEastAsia"/>
          <w:b/>
          <w:sz w:val="18"/>
          <w:szCs w:val="18"/>
        </w:rPr>
      </w:pPr>
      <w:r w:rsidRPr="002D469C">
        <w:rPr>
          <w:rFonts w:asciiTheme="minorEastAsia" w:hAnsiTheme="minorEastAsia" w:hint="eastAsia"/>
          <w:b/>
          <w:sz w:val="18"/>
          <w:szCs w:val="18"/>
        </w:rPr>
        <w:t>④</w:t>
      </w:r>
      <w:r w:rsidRPr="002D469C">
        <w:rPr>
          <w:rFonts w:asciiTheme="minorEastAsia" w:hAnsiTheme="minorEastAsia"/>
          <w:b/>
          <w:sz w:val="18"/>
          <w:szCs w:val="18"/>
        </w:rPr>
        <w:t>Portability</w:t>
      </w:r>
      <w:r w:rsidRPr="002D469C">
        <w:rPr>
          <w:rFonts w:asciiTheme="minorEastAsia" w:hAnsiTheme="minorEastAsia" w:hint="eastAsia"/>
          <w:b/>
          <w:sz w:val="18"/>
          <w:szCs w:val="18"/>
        </w:rPr>
        <w:t>（可移植性）</w:t>
      </w:r>
    </w:p>
    <w:p w:rsidR="003411EF" w:rsidRPr="002D469C" w:rsidRDefault="003411EF" w:rsidP="003411EF">
      <w:pPr>
        <w:pStyle w:val="Default"/>
        <w:rPr>
          <w:rFonts w:asciiTheme="minorEastAsia" w:hAnsiTheme="minorEastAsia"/>
          <w:sz w:val="18"/>
          <w:szCs w:val="18"/>
        </w:rPr>
      </w:pPr>
      <w:r w:rsidRPr="002D469C">
        <w:rPr>
          <w:rFonts w:asciiTheme="minorEastAsia" w:hAnsiTheme="minorEastAsia"/>
          <w:sz w:val="18"/>
          <w:szCs w:val="18"/>
        </w:rPr>
        <w:t>Changes needed to port the system to a new processor is changed in the microkernel -not in the other services</w:t>
      </w:r>
      <w:r w:rsidRPr="002D469C">
        <w:rPr>
          <w:rFonts w:asciiTheme="minorEastAsia" w:hAnsiTheme="minorEastAsia" w:hint="eastAsia"/>
          <w:sz w:val="18"/>
          <w:szCs w:val="18"/>
        </w:rPr>
        <w:t>（当把系统移植到一个处理器上时只需要很少的变化，而且易于归类）</w:t>
      </w:r>
    </w:p>
    <w:p w:rsidR="003411EF" w:rsidRPr="002D469C" w:rsidRDefault="003411EF" w:rsidP="003411EF">
      <w:pPr>
        <w:pStyle w:val="Default"/>
        <w:rPr>
          <w:rFonts w:asciiTheme="minorEastAsia" w:hAnsiTheme="minorEastAsia"/>
          <w:b/>
          <w:sz w:val="18"/>
          <w:szCs w:val="18"/>
        </w:rPr>
      </w:pPr>
      <w:r w:rsidRPr="002D469C">
        <w:rPr>
          <w:rFonts w:asciiTheme="minorEastAsia" w:hAnsiTheme="minorEastAsia" w:hint="eastAsia"/>
          <w:b/>
          <w:sz w:val="18"/>
          <w:szCs w:val="18"/>
        </w:rPr>
        <w:t>⑤</w:t>
      </w:r>
      <w:r w:rsidRPr="002D469C">
        <w:rPr>
          <w:rFonts w:asciiTheme="minorEastAsia" w:hAnsiTheme="minorEastAsia"/>
          <w:b/>
          <w:sz w:val="18"/>
          <w:szCs w:val="18"/>
        </w:rPr>
        <w:t>Reliability</w:t>
      </w:r>
      <w:r w:rsidRPr="002D469C">
        <w:rPr>
          <w:rFonts w:asciiTheme="minorEastAsia" w:hAnsiTheme="minorEastAsia" w:hint="eastAsia"/>
          <w:b/>
          <w:sz w:val="18"/>
          <w:szCs w:val="18"/>
        </w:rPr>
        <w:t>（可靠性）</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Modular design</w:t>
      </w:r>
      <w:r w:rsidRPr="002D469C">
        <w:rPr>
          <w:rFonts w:asciiTheme="minorEastAsia" w:hAnsiTheme="minorEastAsia" w:hint="eastAsia"/>
          <w:sz w:val="18"/>
          <w:szCs w:val="18"/>
        </w:rPr>
        <w:t>（模块化设计）</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Small microkernel can be rigorously tested</w:t>
      </w:r>
      <w:r w:rsidRPr="002D469C">
        <w:rPr>
          <w:rFonts w:asciiTheme="minorEastAsia" w:hAnsiTheme="minorEastAsia" w:hint="eastAsia"/>
          <w:sz w:val="18"/>
          <w:szCs w:val="18"/>
        </w:rPr>
        <w:t>（小型微内核可以被严格地测试）</w:t>
      </w:r>
    </w:p>
    <w:p w:rsidR="003411EF" w:rsidRPr="002D469C" w:rsidRDefault="003411EF" w:rsidP="003411EF">
      <w:pPr>
        <w:pStyle w:val="Default"/>
        <w:rPr>
          <w:rFonts w:asciiTheme="minorEastAsia" w:hAnsiTheme="minorEastAsia"/>
          <w:b/>
          <w:sz w:val="18"/>
          <w:szCs w:val="18"/>
        </w:rPr>
      </w:pPr>
      <w:r w:rsidRPr="002D469C">
        <w:rPr>
          <w:rFonts w:asciiTheme="minorEastAsia" w:hAnsiTheme="minorEastAsia" w:hint="eastAsia"/>
          <w:b/>
          <w:sz w:val="18"/>
          <w:szCs w:val="18"/>
        </w:rPr>
        <w:t>⑥</w:t>
      </w:r>
      <w:r w:rsidRPr="002D469C">
        <w:rPr>
          <w:rFonts w:asciiTheme="minorEastAsia" w:hAnsiTheme="minorEastAsia"/>
          <w:b/>
          <w:sz w:val="18"/>
          <w:szCs w:val="18"/>
        </w:rPr>
        <w:t>Distributed system support</w:t>
      </w:r>
      <w:r w:rsidRPr="002D469C">
        <w:rPr>
          <w:rFonts w:asciiTheme="minorEastAsia" w:hAnsiTheme="minorEastAsia" w:hint="eastAsia"/>
          <w:b/>
          <w:sz w:val="18"/>
          <w:szCs w:val="18"/>
        </w:rPr>
        <w:t>（分布式系统支持）</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sz w:val="18"/>
          <w:szCs w:val="18"/>
        </w:rPr>
        <w:t>Message are sent without knowing what the target machine is</w:t>
      </w:r>
    </w:p>
    <w:p w:rsidR="003411EF" w:rsidRPr="002D469C" w:rsidRDefault="003411EF" w:rsidP="003411EF">
      <w:pPr>
        <w:pStyle w:val="Default"/>
        <w:ind w:firstLine="420"/>
        <w:rPr>
          <w:rFonts w:asciiTheme="minorEastAsia" w:hAnsiTheme="minorEastAsia"/>
          <w:sz w:val="18"/>
          <w:szCs w:val="18"/>
        </w:rPr>
      </w:pPr>
      <w:r w:rsidRPr="002D469C">
        <w:rPr>
          <w:rFonts w:asciiTheme="minorEastAsia" w:hAnsiTheme="minorEastAsia" w:hint="eastAsia"/>
          <w:sz w:val="18"/>
          <w:szCs w:val="18"/>
        </w:rPr>
        <w:t>（进程可以在不知道目标服务驻留在哪个机器上的情况下发送信息）</w:t>
      </w:r>
    </w:p>
    <w:p w:rsidR="003411EF" w:rsidRPr="002D469C" w:rsidRDefault="003411EF" w:rsidP="003411EF">
      <w:pPr>
        <w:pStyle w:val="Default"/>
        <w:rPr>
          <w:rFonts w:asciiTheme="minorEastAsia" w:hAnsiTheme="minorEastAsia"/>
          <w:b/>
          <w:sz w:val="18"/>
          <w:szCs w:val="18"/>
        </w:rPr>
      </w:pPr>
      <w:r w:rsidRPr="002D469C">
        <w:rPr>
          <w:rFonts w:asciiTheme="minorEastAsia" w:hAnsiTheme="minorEastAsia" w:hint="eastAsia"/>
          <w:b/>
          <w:sz w:val="18"/>
          <w:szCs w:val="18"/>
        </w:rPr>
        <w:t>⑦</w:t>
      </w:r>
      <w:r w:rsidRPr="002D469C">
        <w:rPr>
          <w:rFonts w:asciiTheme="minorEastAsia" w:hAnsiTheme="minorEastAsia"/>
          <w:b/>
          <w:sz w:val="18"/>
          <w:szCs w:val="18"/>
        </w:rPr>
        <w:t>Object-oriented operating system</w:t>
      </w:r>
      <w:r w:rsidRPr="002D469C">
        <w:rPr>
          <w:rFonts w:asciiTheme="minorEastAsia" w:hAnsiTheme="minorEastAsia" w:hint="eastAsia"/>
          <w:b/>
          <w:sz w:val="18"/>
          <w:szCs w:val="18"/>
        </w:rPr>
        <w:t>（对面向对象操作系统的支持）</w:t>
      </w:r>
    </w:p>
    <w:p w:rsidR="003411EF" w:rsidRPr="002D469C" w:rsidRDefault="003411EF" w:rsidP="002D469C">
      <w:pPr>
        <w:pStyle w:val="Default"/>
        <w:ind w:firstLineChars="150" w:firstLine="270"/>
        <w:rPr>
          <w:rFonts w:asciiTheme="minorEastAsia" w:hAnsiTheme="minorEastAsia"/>
          <w:sz w:val="18"/>
          <w:szCs w:val="18"/>
        </w:rPr>
      </w:pPr>
      <w:r w:rsidRPr="002D469C">
        <w:rPr>
          <w:rFonts w:asciiTheme="minorEastAsia" w:hAnsiTheme="minorEastAsia"/>
          <w:sz w:val="18"/>
          <w:szCs w:val="18"/>
        </w:rPr>
        <w:t>Components are objects with clearly defined interfaces that can be interconnected to form software</w:t>
      </w:r>
      <w:r w:rsidRPr="002D469C">
        <w:rPr>
          <w:rFonts w:asciiTheme="minorEastAsia" w:hAnsiTheme="minorEastAsia" w:hint="eastAsia"/>
          <w:sz w:val="18"/>
          <w:szCs w:val="18"/>
        </w:rPr>
        <w:t>（组件是具有明确定义的接口的对象，可以通过互联构造软件）</w:t>
      </w:r>
    </w:p>
    <w:p w:rsidR="003411EF" w:rsidRPr="002D469C" w:rsidRDefault="003411EF" w:rsidP="003411EF">
      <w:pPr>
        <w:jc w:val="left"/>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七、</w:t>
      </w:r>
      <w:r w:rsidRPr="002D469C">
        <w:rPr>
          <w:rFonts w:asciiTheme="minorEastAsia" w:eastAsiaTheme="minorEastAsia" w:hAnsiTheme="minorEastAsia" w:hint="eastAsia"/>
          <w:b/>
          <w:sz w:val="18"/>
          <w:szCs w:val="18"/>
        </w:rPr>
        <w:t>操作系统和进程间的关系（ P101中文书）</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①Non-process kernel无进程的内核</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②Execution within user processes在用户进程中执行</w:t>
      </w:r>
    </w:p>
    <w:p w:rsidR="003411EF" w:rsidRPr="002D469C" w:rsidRDefault="003411EF" w:rsidP="003411EF">
      <w:pPr>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③Process-based operating system基于进程的操作系统</w:t>
      </w:r>
    </w:p>
    <w:p w:rsidR="003411EF" w:rsidRPr="002D469C" w:rsidRDefault="003411EF" w:rsidP="002D469C">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第5章 并发：互斥与同步</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r>
      <w:bookmarkStart w:id="1" w:name="OLE_LINK3"/>
      <w:r w:rsidRPr="002D469C">
        <w:rPr>
          <w:rFonts w:asciiTheme="minorEastAsia" w:eastAsiaTheme="minorEastAsia" w:hAnsiTheme="minorEastAsia" w:hint="eastAsia"/>
          <w:sz w:val="18"/>
          <w:szCs w:val="18"/>
        </w:rPr>
        <w:t>1、</w:t>
      </w:r>
      <w:r w:rsidRPr="002D469C">
        <w:rPr>
          <w:rFonts w:asciiTheme="minorEastAsia" w:eastAsiaTheme="minorEastAsia" w:hAnsiTheme="minorEastAsia" w:hint="eastAsia"/>
          <w:b/>
          <w:sz w:val="18"/>
          <w:szCs w:val="18"/>
        </w:rPr>
        <w:t>共享资源</w:t>
      </w:r>
      <w:bookmarkEnd w:id="1"/>
      <w:r w:rsidRPr="002D469C">
        <w:rPr>
          <w:rFonts w:asciiTheme="minorEastAsia" w:eastAsiaTheme="minorEastAsia" w:hAnsiTheme="minorEastAsia" w:hint="eastAsia"/>
          <w:b/>
          <w:sz w:val="18"/>
          <w:szCs w:val="18"/>
        </w:rPr>
        <w:t>（Shared  Resource）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2、</w:t>
      </w:r>
      <w:r w:rsidRPr="002D469C">
        <w:rPr>
          <w:rFonts w:asciiTheme="minorEastAsia" w:eastAsiaTheme="minorEastAsia" w:hAnsiTheme="minorEastAsia" w:hint="eastAsia"/>
          <w:b/>
          <w:sz w:val="18"/>
          <w:szCs w:val="18"/>
        </w:rPr>
        <w:t>竞争条件（race  condition）</w:t>
      </w:r>
    </w:p>
    <w:p w:rsidR="003411EF" w:rsidRPr="002D469C" w:rsidRDefault="003411EF" w:rsidP="002D469C">
      <w:pPr>
        <w:ind w:leftChars="200" w:left="420"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定义：竞争条件发生在当多个进程或线程访问共享资源时，其最终结果依赖于多个进程的指令执行顺序。（A race condition occurs when</w:t>
      </w:r>
      <w:r w:rsidRPr="002D469C">
        <w:rPr>
          <w:rFonts w:asciiTheme="minorEastAsia" w:eastAsiaTheme="minorEastAsia" w:hAnsiTheme="minorEastAsia"/>
          <w:sz w:val="18"/>
          <w:szCs w:val="18"/>
        </w:rPr>
        <w:t xml:space="preserve"> multiple processes or threads access shared resource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so that the final result depends on the order of execution of</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instructions in the multiple processes</w:t>
      </w:r>
      <w:r w:rsidRPr="002D469C">
        <w:rPr>
          <w:rFonts w:asciiTheme="minorEastAsia" w:eastAsiaTheme="minorEastAsia" w:hAnsiTheme="minorEastAsia" w:hint="eastAsia"/>
          <w:sz w:val="18"/>
          <w:szCs w:val="18"/>
        </w:rPr>
        <w:t>.）</w:t>
      </w:r>
    </w:p>
    <w:p w:rsidR="003411EF" w:rsidRPr="002D469C" w:rsidRDefault="003411EF" w:rsidP="002D469C">
      <w:pPr>
        <w:ind w:leftChars="200" w:left="420"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解决策略（</w:t>
      </w:r>
      <w:r w:rsidRPr="002D469C">
        <w:rPr>
          <w:rFonts w:asciiTheme="minorEastAsia" w:eastAsiaTheme="minorEastAsia" w:hAnsiTheme="minorEastAsia"/>
          <w:sz w:val="18"/>
          <w:szCs w:val="18"/>
        </w:rPr>
        <w:t>Solution to Race Condition</w:t>
      </w:r>
      <w:r w:rsidRPr="002D469C">
        <w:rPr>
          <w:rFonts w:asciiTheme="minorEastAsia" w:eastAsiaTheme="minorEastAsia" w:hAnsiTheme="minorEastAsia" w:hint="eastAsia"/>
          <w:sz w:val="18"/>
          <w:szCs w:val="18"/>
        </w:rPr>
        <w:t>）：控制对共享资源的访问（</w:t>
      </w:r>
      <w:r w:rsidRPr="002D469C">
        <w:rPr>
          <w:rFonts w:asciiTheme="minorEastAsia" w:eastAsiaTheme="minorEastAsia" w:hAnsiTheme="minorEastAsia"/>
          <w:sz w:val="18"/>
          <w:szCs w:val="18"/>
        </w:rPr>
        <w:t xml:space="preserve"> Control access to the shared resource</w:t>
      </w:r>
      <w:r w:rsidRPr="002D469C">
        <w:rPr>
          <w:rFonts w:asciiTheme="minorEastAsia" w:eastAsiaTheme="minorEastAsia" w:hAnsiTheme="minorEastAsia" w:hint="eastAsia"/>
          <w:sz w:val="18"/>
          <w:szCs w:val="18"/>
        </w:rPr>
        <w:t>）</w:t>
      </w:r>
    </w:p>
    <w:p w:rsidR="003411EF" w:rsidRPr="002D469C" w:rsidRDefault="003411EF" w:rsidP="002D469C">
      <w:pPr>
        <w:ind w:firstLineChars="150" w:firstLine="270"/>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hint="eastAsia"/>
          <w:b/>
          <w:sz w:val="18"/>
          <w:szCs w:val="18"/>
        </w:rPr>
        <w:t>临界区（critical section/region）</w:t>
      </w:r>
    </w:p>
    <w:p w:rsidR="003411EF" w:rsidRPr="002D469C" w:rsidRDefault="003411EF" w:rsidP="003411EF">
      <w:pPr>
        <w:ind w:left="420"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临界区是一段代码，在这段代码中进程将访问共享资源，当另外一个进程已经在这段代码中运行时，这个进程就不能在这段代码中执行。（A section of code within a process that requires accesss to shared resources and that may not be executed while another process is in a corresponding section of code.）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4、</w:t>
      </w:r>
      <w:r w:rsidRPr="002D469C">
        <w:rPr>
          <w:rFonts w:asciiTheme="minorEastAsia" w:eastAsiaTheme="minorEastAsia" w:hAnsiTheme="minorEastAsia" w:hint="eastAsia"/>
          <w:b/>
          <w:sz w:val="18"/>
          <w:szCs w:val="18"/>
        </w:rPr>
        <w:t>硬件解决方案：关中断、TSL和Exchange指令</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①关中断（</w:t>
      </w:r>
      <w:r w:rsidRPr="002D469C">
        <w:rPr>
          <w:rFonts w:asciiTheme="minorEastAsia" w:eastAsiaTheme="minorEastAsia" w:hAnsiTheme="minorEastAsia"/>
          <w:sz w:val="18"/>
          <w:szCs w:val="18"/>
        </w:rPr>
        <w:t>Interrupt Disabling</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1、单处理器机器中，并发进程不能重叠，只能交替。一个进程将一直运行，直到它调用了一个操作系统服务或被中断。（</w:t>
      </w:r>
      <w:r w:rsidRPr="002D469C">
        <w:rPr>
          <w:rFonts w:asciiTheme="minorEastAsia" w:eastAsiaTheme="minorEastAsia" w:hAnsiTheme="minorEastAsia"/>
          <w:sz w:val="18"/>
          <w:szCs w:val="18"/>
        </w:rPr>
        <w:t>A process runs until it invokes an operating system service or until it is interrupted</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2、为保证互斥，禁止中断（</w:t>
      </w:r>
      <w:r w:rsidRPr="002D469C">
        <w:rPr>
          <w:rFonts w:asciiTheme="minorEastAsia" w:eastAsiaTheme="minorEastAsia" w:hAnsiTheme="minorEastAsia"/>
          <w:sz w:val="18"/>
          <w:szCs w:val="18"/>
        </w:rPr>
        <w:t>Disabling interrupts guarantees mutual exclusion</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3、处理器被限制于只能交替执行程序（</w:t>
      </w:r>
      <w:r w:rsidRPr="002D469C">
        <w:rPr>
          <w:rFonts w:asciiTheme="minorEastAsia" w:eastAsiaTheme="minorEastAsia" w:hAnsiTheme="minorEastAsia"/>
          <w:sz w:val="18"/>
          <w:szCs w:val="18"/>
        </w:rPr>
        <w:t>Processor is limited in its ability to interleave programs</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4、所以多处理器（</w:t>
      </w:r>
      <w:r w:rsidRPr="002D469C">
        <w:rPr>
          <w:rFonts w:asciiTheme="minorEastAsia" w:eastAsiaTheme="minorEastAsia" w:hAnsiTheme="minorEastAsia"/>
          <w:sz w:val="18"/>
          <w:szCs w:val="18"/>
        </w:rPr>
        <w:t>Multiprocessing</w:t>
      </w:r>
      <w:r w:rsidRPr="002D469C">
        <w:rPr>
          <w:rFonts w:asciiTheme="minorEastAsia" w:eastAsiaTheme="minorEastAsia" w:hAnsiTheme="minorEastAsia" w:hint="eastAsia"/>
          <w:sz w:val="18"/>
          <w:szCs w:val="18"/>
        </w:rPr>
        <w:t>）中禁止中断并不能保证互斥（</w:t>
      </w:r>
      <w:r w:rsidRPr="002D469C">
        <w:rPr>
          <w:rFonts w:asciiTheme="minorEastAsia" w:eastAsiaTheme="minorEastAsia" w:hAnsiTheme="minorEastAsia"/>
          <w:sz w:val="18"/>
          <w:szCs w:val="18"/>
        </w:rPr>
        <w:t xml:space="preserve">disabling interrupts on </w:t>
      </w:r>
      <w:r w:rsidRPr="002D469C">
        <w:rPr>
          <w:rFonts w:asciiTheme="minorEastAsia" w:eastAsiaTheme="minorEastAsia" w:hAnsiTheme="minorEastAsia" w:hint="eastAsia"/>
          <w:sz w:val="18"/>
          <w:szCs w:val="18"/>
        </w:rPr>
        <w:t xml:space="preserve">more than </w:t>
      </w:r>
      <w:r w:rsidRPr="002D469C">
        <w:rPr>
          <w:rFonts w:asciiTheme="minorEastAsia" w:eastAsiaTheme="minorEastAsia" w:hAnsiTheme="minorEastAsia"/>
          <w:sz w:val="18"/>
          <w:szCs w:val="18"/>
        </w:rPr>
        <w:lastRenderedPageBreak/>
        <w:t>one processor will not guarantee mutual exclusion</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②TSL（test set lock）测试上锁指令：</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color w:val="00B050"/>
          <w:sz w:val="18"/>
          <w:szCs w:val="18"/>
        </w:rPr>
        <w:t>T</w:t>
      </w:r>
      <w:r w:rsidRPr="002D469C">
        <w:rPr>
          <w:rFonts w:asciiTheme="minorEastAsia" w:eastAsiaTheme="minorEastAsia" w:hAnsiTheme="minorEastAsia" w:cs="Arial" w:hint="eastAsia"/>
          <w:color w:val="00B050"/>
          <w:sz w:val="18"/>
          <w:szCs w:val="18"/>
        </w:rPr>
        <w:t>S实现互斥：</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color w:val="00B050"/>
          <w:sz w:val="18"/>
          <w:szCs w:val="18"/>
        </w:rPr>
        <w:t>L</w:t>
      </w:r>
      <w:r w:rsidRPr="002D469C">
        <w:rPr>
          <w:rFonts w:asciiTheme="minorEastAsia" w:eastAsiaTheme="minorEastAsia" w:hAnsiTheme="minorEastAsia" w:cs="Arial" w:hint="eastAsia"/>
          <w:color w:val="00B050"/>
          <w:sz w:val="18"/>
          <w:szCs w:val="18"/>
        </w:rPr>
        <w:t>ock DB 0</w:t>
      </w:r>
    </w:p>
    <w:p w:rsidR="003411EF" w:rsidRPr="002D469C" w:rsidRDefault="003411EF" w:rsidP="002D469C">
      <w:pPr>
        <w:ind w:leftChars="171" w:left="359" w:firstLineChars="400" w:firstLine="720"/>
        <w:rPr>
          <w:rFonts w:asciiTheme="minorEastAsia" w:eastAsiaTheme="minorEastAsia" w:hAnsiTheme="minorEastAsia" w:cs="Arial"/>
          <w:color w:val="00B050"/>
          <w:sz w:val="18"/>
          <w:szCs w:val="18"/>
        </w:rPr>
      </w:pPr>
      <w:r w:rsidRPr="002D469C">
        <w:rPr>
          <w:rFonts w:asciiTheme="minorEastAsia" w:eastAsiaTheme="minorEastAsia" w:hAnsiTheme="minorEastAsia" w:cs="Arial"/>
          <w:color w:val="00B050"/>
          <w:sz w:val="18"/>
          <w:szCs w:val="18"/>
        </w:rPr>
        <w:t>…</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entercritical:</w:t>
      </w:r>
    </w:p>
    <w:p w:rsidR="003411EF" w:rsidRPr="002D469C" w:rsidRDefault="003411EF" w:rsidP="002D469C">
      <w:pPr>
        <w:ind w:firstLineChars="550" w:firstLine="99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TS reg,lock</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 xml:space="preserve">       CMP reg,o</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 xml:space="preserve">       JNZ entercritical</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 xml:space="preserve">       </w:t>
      </w:r>
      <w:r w:rsidRPr="002D469C">
        <w:rPr>
          <w:rFonts w:asciiTheme="minorEastAsia" w:eastAsiaTheme="minorEastAsia" w:hAnsiTheme="minorEastAsia" w:cs="Arial"/>
          <w:color w:val="00B050"/>
          <w:sz w:val="18"/>
          <w:szCs w:val="18"/>
        </w:rPr>
        <w:t>…</w:t>
      </w:r>
    </w:p>
    <w:p w:rsidR="003411EF" w:rsidRPr="002D469C" w:rsidRDefault="003411EF" w:rsidP="003411EF">
      <w:pPr>
        <w:ind w:left="36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exitcritical:</w:t>
      </w:r>
    </w:p>
    <w:p w:rsidR="003411EF" w:rsidRPr="002D469C" w:rsidRDefault="003411EF" w:rsidP="002D469C">
      <w:pPr>
        <w:ind w:firstLineChars="500" w:firstLine="900"/>
        <w:rPr>
          <w:rFonts w:asciiTheme="minorEastAsia" w:eastAsiaTheme="minorEastAsia" w:hAnsiTheme="minorEastAsia" w:cs="Arial"/>
          <w:color w:val="00B050"/>
          <w:sz w:val="18"/>
          <w:szCs w:val="18"/>
        </w:rPr>
      </w:pPr>
      <w:r w:rsidRPr="002D469C">
        <w:rPr>
          <w:rFonts w:asciiTheme="minorEastAsia" w:eastAsiaTheme="minorEastAsia" w:hAnsiTheme="minorEastAsia" w:cs="Arial" w:hint="eastAsia"/>
          <w:color w:val="00B050"/>
          <w:sz w:val="18"/>
          <w:szCs w:val="18"/>
        </w:rPr>
        <w:t>MOV lock,0</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③</w:t>
      </w:r>
      <w:r w:rsidRPr="002D469C">
        <w:rPr>
          <w:rFonts w:asciiTheme="minorEastAsia" w:eastAsiaTheme="minorEastAsia" w:hAnsiTheme="minorEastAsia"/>
          <w:sz w:val="18"/>
          <w:szCs w:val="18"/>
        </w:rPr>
        <w:t>Exchange Instruction</w:t>
      </w:r>
    </w:p>
    <w:p w:rsidR="003411EF" w:rsidRPr="002D469C" w:rsidRDefault="003411EF" w:rsidP="003411EF">
      <w:pPr>
        <w:rPr>
          <w:rFonts w:asciiTheme="minorEastAsia" w:eastAsiaTheme="minorEastAsia" w:hAnsiTheme="minorEastAsia" w:cs="Arial"/>
          <w:color w:val="0070C0"/>
          <w:sz w:val="18"/>
          <w:szCs w:val="18"/>
        </w:rPr>
      </w:pPr>
      <w:r w:rsidRPr="002D469C">
        <w:rPr>
          <w:rFonts w:asciiTheme="minorEastAsia" w:eastAsiaTheme="minorEastAsia" w:hAnsiTheme="minorEastAsia"/>
          <w:noProof/>
          <w:sz w:val="18"/>
          <w:szCs w:val="18"/>
        </w:rPr>
        <w:drawing>
          <wp:inline distT="0" distB="0" distL="0" distR="0">
            <wp:extent cx="5274310" cy="2766695"/>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766695"/>
                    </a:xfrm>
                    <a:prstGeom prst="rect">
                      <a:avLst/>
                    </a:prstGeom>
                    <a:noFill/>
                    <a:ln w="9525">
                      <a:noFill/>
                      <a:miter lim="800000"/>
                      <a:headEnd/>
                      <a:tailEnd/>
                    </a:ln>
                  </pic:spPr>
                </pic:pic>
              </a:graphicData>
            </a:graphic>
          </wp:inline>
        </w:drawing>
      </w:r>
      <w:r w:rsidRPr="002D469C">
        <w:rPr>
          <w:rFonts w:asciiTheme="minorEastAsia" w:eastAsiaTheme="minorEastAsia" w:hAnsiTheme="minorEastAsia" w:cs="Arial" w:hint="eastAsia"/>
          <w:color w:val="0070C0"/>
          <w:sz w:val="18"/>
          <w:szCs w:val="18"/>
        </w:rPr>
        <w:t>Exchange实现互斥：</w:t>
      </w:r>
    </w:p>
    <w:p w:rsidR="003411EF" w:rsidRPr="002D469C" w:rsidRDefault="003411EF" w:rsidP="003411EF">
      <w:pPr>
        <w:ind w:left="360"/>
        <w:rPr>
          <w:rFonts w:asciiTheme="minorEastAsia" w:eastAsiaTheme="minorEastAsia" w:hAnsiTheme="minorEastAsia" w:cs="Arial"/>
          <w:color w:val="0070C0"/>
          <w:sz w:val="18"/>
          <w:szCs w:val="18"/>
        </w:rPr>
      </w:pPr>
      <w:r w:rsidRPr="002D469C">
        <w:rPr>
          <w:rFonts w:asciiTheme="minorEastAsia" w:eastAsiaTheme="minorEastAsia" w:hAnsiTheme="minorEastAsia" w:cs="Arial"/>
          <w:color w:val="0070C0"/>
          <w:sz w:val="18"/>
          <w:szCs w:val="18"/>
        </w:rPr>
        <w:t>L</w:t>
      </w:r>
      <w:r w:rsidRPr="002D469C">
        <w:rPr>
          <w:rFonts w:asciiTheme="minorEastAsia" w:eastAsiaTheme="minorEastAsia" w:hAnsiTheme="minorEastAsia" w:cs="Arial" w:hint="eastAsia"/>
          <w:color w:val="0070C0"/>
          <w:sz w:val="18"/>
          <w:szCs w:val="18"/>
        </w:rPr>
        <w:t>ock DB 0</w:t>
      </w:r>
    </w:p>
    <w:p w:rsidR="003411EF" w:rsidRPr="002D469C" w:rsidRDefault="003411EF" w:rsidP="002D469C">
      <w:pPr>
        <w:ind w:leftChars="171" w:left="359" w:firstLineChars="650" w:firstLine="1170"/>
        <w:rPr>
          <w:rFonts w:asciiTheme="minorEastAsia" w:eastAsiaTheme="minorEastAsia" w:hAnsiTheme="minorEastAsia" w:cs="Arial"/>
          <w:color w:val="0070C0"/>
          <w:sz w:val="18"/>
          <w:szCs w:val="18"/>
        </w:rPr>
      </w:pPr>
      <w:r w:rsidRPr="002D469C">
        <w:rPr>
          <w:rFonts w:asciiTheme="minorEastAsia" w:eastAsiaTheme="minorEastAsia" w:hAnsiTheme="minorEastAsia" w:cs="Arial"/>
          <w:color w:val="0070C0"/>
          <w:sz w:val="18"/>
          <w:szCs w:val="18"/>
        </w:rPr>
        <w:t>…</w:t>
      </w:r>
    </w:p>
    <w:p w:rsidR="003411EF" w:rsidRPr="002D469C" w:rsidRDefault="003411EF" w:rsidP="003411EF">
      <w:pPr>
        <w:ind w:left="36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entercritical:</w:t>
      </w:r>
    </w:p>
    <w:p w:rsidR="003411EF" w:rsidRPr="002D469C" w:rsidRDefault="003411EF" w:rsidP="002D469C">
      <w:pPr>
        <w:ind w:leftChars="171" w:left="359" w:firstLineChars="600" w:firstLine="108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MOV reg,!0</w:t>
      </w:r>
    </w:p>
    <w:p w:rsidR="003411EF" w:rsidRPr="002D469C" w:rsidRDefault="003411EF" w:rsidP="002D469C">
      <w:pPr>
        <w:ind w:leftChars="171" w:left="359" w:firstLineChars="600" w:firstLine="1080"/>
        <w:rPr>
          <w:rFonts w:asciiTheme="minorEastAsia" w:eastAsiaTheme="minorEastAsia" w:hAnsiTheme="minorEastAsia" w:cs="Arial"/>
          <w:color w:val="0070C0"/>
          <w:sz w:val="18"/>
          <w:szCs w:val="18"/>
        </w:rPr>
      </w:pPr>
      <w:r w:rsidRPr="002D469C">
        <w:rPr>
          <w:rFonts w:asciiTheme="minorEastAsia" w:eastAsiaTheme="minorEastAsia" w:hAnsiTheme="minorEastAsia" w:cs="Arial"/>
          <w:color w:val="0070C0"/>
          <w:sz w:val="18"/>
          <w:szCs w:val="18"/>
        </w:rPr>
        <w:t>X</w:t>
      </w:r>
      <w:r w:rsidRPr="002D469C">
        <w:rPr>
          <w:rFonts w:asciiTheme="minorEastAsia" w:eastAsiaTheme="minorEastAsia" w:hAnsiTheme="minorEastAsia" w:cs="Arial" w:hint="eastAsia"/>
          <w:color w:val="0070C0"/>
          <w:sz w:val="18"/>
          <w:szCs w:val="18"/>
        </w:rPr>
        <w:t>chg lock,reg</w:t>
      </w:r>
    </w:p>
    <w:p w:rsidR="003411EF" w:rsidRPr="002D469C" w:rsidRDefault="003411EF" w:rsidP="003411EF">
      <w:pPr>
        <w:ind w:left="36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 xml:space="preserve">            CMP reg,0</w:t>
      </w:r>
    </w:p>
    <w:p w:rsidR="003411EF" w:rsidRPr="002D469C" w:rsidRDefault="003411EF" w:rsidP="003411EF">
      <w:pPr>
        <w:ind w:left="36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 xml:space="preserve">            JNZ entercritical</w:t>
      </w:r>
    </w:p>
    <w:p w:rsidR="003411EF" w:rsidRPr="002D469C" w:rsidRDefault="003411EF" w:rsidP="003411EF">
      <w:pPr>
        <w:ind w:left="36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 xml:space="preserve">            </w:t>
      </w:r>
      <w:r w:rsidRPr="002D469C">
        <w:rPr>
          <w:rFonts w:asciiTheme="minorEastAsia" w:eastAsiaTheme="minorEastAsia" w:hAnsiTheme="minorEastAsia" w:cs="Arial"/>
          <w:color w:val="0070C0"/>
          <w:sz w:val="18"/>
          <w:szCs w:val="18"/>
        </w:rPr>
        <w:t>…</w:t>
      </w:r>
    </w:p>
    <w:p w:rsidR="003411EF" w:rsidRPr="002D469C" w:rsidRDefault="003411EF" w:rsidP="003411EF">
      <w:pPr>
        <w:ind w:left="36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exitcritical:</w:t>
      </w:r>
    </w:p>
    <w:p w:rsidR="003411EF" w:rsidRPr="002D469C" w:rsidRDefault="003411EF" w:rsidP="002D469C">
      <w:pPr>
        <w:ind w:leftChars="171" w:left="359" w:firstLineChars="500" w:firstLine="900"/>
        <w:rPr>
          <w:rFonts w:asciiTheme="minorEastAsia" w:eastAsiaTheme="minorEastAsia" w:hAnsiTheme="minorEastAsia" w:cs="Arial"/>
          <w:color w:val="0070C0"/>
          <w:sz w:val="18"/>
          <w:szCs w:val="18"/>
        </w:rPr>
      </w:pPr>
      <w:r w:rsidRPr="002D469C">
        <w:rPr>
          <w:rFonts w:asciiTheme="minorEastAsia" w:eastAsiaTheme="minorEastAsia" w:hAnsiTheme="minorEastAsia" w:cs="Arial" w:hint="eastAsia"/>
          <w:color w:val="0070C0"/>
          <w:sz w:val="18"/>
          <w:szCs w:val="18"/>
        </w:rPr>
        <w:t>MOV lock,0</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英文版在P212，P214</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中文版在P153</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5、信号量（Semaphore，</w:t>
      </w:r>
      <w:r w:rsidRPr="002D469C">
        <w:rPr>
          <w:rFonts w:asciiTheme="minorEastAsia" w:eastAsiaTheme="minorEastAsia" w:hAnsiTheme="minorEastAsia"/>
          <w:b/>
          <w:color w:val="FF0000"/>
          <w:sz w:val="18"/>
          <w:szCs w:val="18"/>
        </w:rPr>
        <w:t>1965,</w:t>
      </w:r>
      <w:r w:rsidRPr="002D469C">
        <w:rPr>
          <w:rFonts w:asciiTheme="minorEastAsia" w:eastAsiaTheme="minorEastAsia" w:hAnsiTheme="minorEastAsia" w:hint="eastAsia"/>
          <w:b/>
          <w:color w:val="FF0000"/>
          <w:sz w:val="18"/>
          <w:szCs w:val="18"/>
        </w:rPr>
        <w:t xml:space="preserve"> </w:t>
      </w:r>
      <w:r w:rsidRPr="002D469C">
        <w:rPr>
          <w:rFonts w:asciiTheme="minorEastAsia" w:eastAsiaTheme="minorEastAsia" w:hAnsiTheme="minorEastAsia"/>
          <w:b/>
          <w:color w:val="FF0000"/>
          <w:sz w:val="18"/>
          <w:szCs w:val="18"/>
        </w:rPr>
        <w:t xml:space="preserve">Dijkstra </w:t>
      </w:r>
      <w:r w:rsidRPr="002D469C">
        <w:rPr>
          <w:rFonts w:asciiTheme="minorEastAsia" w:eastAsiaTheme="minorEastAsia" w:hAnsiTheme="minorEastAsia" w:hint="eastAsia"/>
          <w:b/>
          <w:sz w:val="18"/>
          <w:szCs w:val="18"/>
        </w:rPr>
        <w:t>）</w:t>
      </w:r>
    </w:p>
    <w:p w:rsidR="003411EF" w:rsidRPr="002D469C" w:rsidRDefault="003411EF" w:rsidP="003411EF">
      <w:pPr>
        <w:rPr>
          <w:rFonts w:asciiTheme="minorEastAsia" w:eastAsiaTheme="minorEastAsia" w:hAnsiTheme="minorEastAsia"/>
          <w:sz w:val="18"/>
          <w:szCs w:val="18"/>
        </w:rPr>
      </w:pPr>
      <w:bookmarkStart w:id="2" w:name="OLE_LINK4"/>
      <w:r w:rsidRPr="002D469C">
        <w:rPr>
          <w:rFonts w:asciiTheme="minorEastAsia" w:eastAsiaTheme="minorEastAsia" w:hAnsiTheme="minorEastAsia" w:hint="eastAsia"/>
          <w:sz w:val="18"/>
          <w:szCs w:val="18"/>
        </w:rPr>
        <w:t>①</w:t>
      </w:r>
      <w:bookmarkEnd w:id="2"/>
      <w:r w:rsidRPr="002D469C">
        <w:rPr>
          <w:rFonts w:asciiTheme="minorEastAsia" w:eastAsiaTheme="minorEastAsia" w:hAnsiTheme="minorEastAsia" w:hint="eastAsia"/>
          <w:sz w:val="18"/>
          <w:szCs w:val="18"/>
        </w:rPr>
        <w:t>用于信号的特殊的变量称为信号量</w:t>
      </w:r>
      <w:r w:rsidRPr="002D469C">
        <w:rPr>
          <w:rFonts w:asciiTheme="minorEastAsia" w:eastAsiaTheme="minorEastAsia" w:hAnsiTheme="minorEastAsia"/>
          <w:sz w:val="18"/>
          <w:szCs w:val="18"/>
        </w:rPr>
        <w:t>Special variable called a semaphore is used for signaling</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②</w:t>
      </w:r>
      <w:r w:rsidRPr="002D469C">
        <w:rPr>
          <w:rFonts w:asciiTheme="minorEastAsia" w:eastAsiaTheme="minorEastAsia" w:hAnsiTheme="minorEastAsia" w:hint="eastAsia"/>
          <w:sz w:val="18"/>
          <w:szCs w:val="18"/>
        </w:rPr>
        <w:t>如果一个进程在等待一个信号</w:t>
      </w:r>
      <w:r w:rsidRPr="002D469C">
        <w:rPr>
          <w:rFonts w:asciiTheme="minorEastAsia" w:eastAsiaTheme="minorEastAsia" w:hAnsiTheme="minorEastAsia"/>
          <w:sz w:val="18"/>
          <w:szCs w:val="18"/>
        </w:rPr>
        <w:t>,</w:t>
      </w:r>
      <w:r w:rsidRPr="002D469C">
        <w:rPr>
          <w:rFonts w:asciiTheme="minorEastAsia" w:eastAsiaTheme="minorEastAsia" w:hAnsiTheme="minorEastAsia" w:hint="eastAsia"/>
          <w:sz w:val="18"/>
          <w:szCs w:val="18"/>
        </w:rPr>
        <w:t>它将被暂停，直到信号被发送</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If a process is waiting for a signal, it is suspended until that signal is sent</w:t>
      </w:r>
    </w:p>
    <w:p w:rsidR="003411EF" w:rsidRPr="002D469C" w:rsidRDefault="003411EF" w:rsidP="003411EF">
      <w:pPr>
        <w:rPr>
          <w:rFonts w:asciiTheme="minorEastAsia" w:eastAsiaTheme="minorEastAsia" w:hAnsiTheme="minorEastAsia"/>
          <w:sz w:val="18"/>
          <w:szCs w:val="18"/>
        </w:rPr>
      </w:pPr>
      <w:bookmarkStart w:id="3" w:name="OLE_LINK7"/>
      <w:bookmarkStart w:id="4" w:name="OLE_LINK8"/>
      <w:r w:rsidRPr="002D469C">
        <w:rPr>
          <w:rFonts w:asciiTheme="minorEastAsia" w:eastAsiaTheme="minorEastAsia" w:hAnsiTheme="minorEastAsia" w:cs="宋体" w:hint="eastAsia"/>
          <w:sz w:val="18"/>
          <w:szCs w:val="18"/>
        </w:rPr>
        <w:lastRenderedPageBreak/>
        <w:t>③</w:t>
      </w:r>
      <w:r w:rsidRPr="002D469C">
        <w:rPr>
          <w:rFonts w:asciiTheme="minorEastAsia" w:eastAsiaTheme="minorEastAsia" w:hAnsiTheme="minorEastAsia" w:hint="eastAsia"/>
          <w:sz w:val="18"/>
          <w:szCs w:val="18"/>
        </w:rPr>
        <w:t>信号量是一个有整数值的变量，可以初始化为一个非负数</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Semaphore is a variable that has an integer value</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may be initialized to a nonnegative number</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④信号量有两种：（1）计数信号量（counting s</w:t>
      </w:r>
      <w:r w:rsidRPr="002D469C">
        <w:rPr>
          <w:rFonts w:asciiTheme="minorEastAsia" w:eastAsiaTheme="minorEastAsia" w:hAnsiTheme="minorEastAsia"/>
          <w:sz w:val="18"/>
          <w:szCs w:val="18"/>
        </w:rPr>
        <w:t>emaphore</w:t>
      </w:r>
      <w:r w:rsidRPr="002D469C">
        <w:rPr>
          <w:rFonts w:asciiTheme="minorEastAsia" w:eastAsiaTheme="minorEastAsia" w:hAnsiTheme="minorEastAsia" w:hint="eastAsia"/>
          <w:sz w:val="18"/>
          <w:szCs w:val="18"/>
        </w:rPr>
        <w:t>s）:取任意非负值（2）二值信号量（binary s</w:t>
      </w:r>
      <w:r w:rsidRPr="002D469C">
        <w:rPr>
          <w:rFonts w:asciiTheme="minorEastAsia" w:eastAsiaTheme="minorEastAsia" w:hAnsiTheme="minorEastAsia"/>
          <w:sz w:val="18"/>
          <w:szCs w:val="18"/>
        </w:rPr>
        <w:t>emaphore</w:t>
      </w:r>
      <w:r w:rsidRPr="002D469C">
        <w:rPr>
          <w:rFonts w:asciiTheme="minorEastAsia" w:eastAsiaTheme="minorEastAsia" w:hAnsiTheme="minorEastAsia" w:hint="eastAsia"/>
          <w:sz w:val="18"/>
          <w:szCs w:val="18"/>
        </w:rPr>
        <w:t>s）取+1，-1</w:t>
      </w:r>
      <w:bookmarkEnd w:id="3"/>
      <w:bookmarkEnd w:id="4"/>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hint="eastAsia"/>
          <w:b/>
          <w:sz w:val="18"/>
          <w:szCs w:val="18"/>
        </w:rPr>
        <w:t>生产者-消费者问题（Producer-Consumer Problem）</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①</w:t>
      </w:r>
      <w:r w:rsidRPr="002D469C">
        <w:rPr>
          <w:rFonts w:asciiTheme="minorEastAsia" w:eastAsiaTheme="minorEastAsia" w:hAnsiTheme="minorEastAsia" w:hint="eastAsia"/>
          <w:sz w:val="18"/>
          <w:szCs w:val="18"/>
        </w:rPr>
        <w:t>一个或多个生产者产生数据并放入缓冲区内</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One or more producers are generating data and placing these in a buffer</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②一个消费者从缓冲区中取数据，每次取一项</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A single consumer is taking items out of the buffer one at time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③在任何时候只有一个代理（生产者和消费者）可以访问缓冲区</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Only one producer or consumer may access the buffer at any one time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1）缓冲区是无限（infinite）的时候：</w:t>
      </w:r>
    </w:p>
    <w:p w:rsidR="003411EF" w:rsidRPr="002D469C" w:rsidRDefault="003D2925" w:rsidP="003411EF">
      <w:pPr>
        <w:jc w:val="center"/>
        <w:rPr>
          <w:rFonts w:asciiTheme="minorEastAsia" w:eastAsiaTheme="minorEastAsia" w:hAnsiTheme="minorEastAsia"/>
          <w:sz w:val="18"/>
          <w:szCs w:val="18"/>
        </w:rPr>
      </w:pPr>
      <w:r>
        <w:rPr>
          <w:rFonts w:asciiTheme="minorEastAsia" w:eastAsiaTheme="minorEastAsia" w:hAnsiTheme="minorEastAsia"/>
          <w:noProof/>
          <w:sz w:val="18"/>
          <w:szCs w:val="18"/>
        </w:rPr>
        <w:drawing>
          <wp:anchor distT="0" distB="0" distL="114300" distR="114300" simplePos="0" relativeHeight="251747328" behindDoc="0" locked="0" layoutInCell="1" allowOverlap="1">
            <wp:simplePos x="0" y="0"/>
            <wp:positionH relativeFrom="column">
              <wp:posOffset>1830070</wp:posOffset>
            </wp:positionH>
            <wp:positionV relativeFrom="paragraph">
              <wp:posOffset>2501265</wp:posOffset>
            </wp:positionV>
            <wp:extent cx="4587240" cy="4902200"/>
            <wp:effectExtent l="19050" t="0" r="3810" b="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srcRect/>
                    <a:stretch>
                      <a:fillRect/>
                    </a:stretch>
                  </pic:blipFill>
                  <pic:spPr bwMode="auto">
                    <a:xfrm>
                      <a:off x="0" y="0"/>
                      <a:ext cx="4587240" cy="4902200"/>
                    </a:xfrm>
                    <a:prstGeom prst="rect">
                      <a:avLst/>
                    </a:prstGeom>
                    <a:noFill/>
                    <a:ln w="9525">
                      <a:noFill/>
                      <a:miter lim="800000"/>
                      <a:headEnd/>
                      <a:tailEnd/>
                    </a:ln>
                  </pic:spPr>
                </pic:pic>
              </a:graphicData>
            </a:graphic>
          </wp:anchor>
        </w:drawing>
      </w:r>
      <w:r w:rsidR="003411EF" w:rsidRPr="002D469C">
        <w:rPr>
          <w:rFonts w:asciiTheme="minorEastAsia" w:eastAsiaTheme="minorEastAsia" w:hAnsiTheme="minorEastAsia"/>
          <w:noProof/>
          <w:sz w:val="18"/>
          <w:szCs w:val="18"/>
        </w:rPr>
        <w:drawing>
          <wp:inline distT="0" distB="0" distL="0" distR="0">
            <wp:extent cx="3302287" cy="2190684"/>
            <wp:effectExtent l="1905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302400" cy="2190759"/>
                    </a:xfrm>
                    <a:prstGeom prst="rect">
                      <a:avLst/>
                    </a:prstGeom>
                    <a:noFill/>
                    <a:ln w="9525">
                      <a:noFill/>
                      <a:miter lim="800000"/>
                      <a:headEnd/>
                      <a:tailEnd/>
                    </a:ln>
                  </pic:spPr>
                </pic:pic>
              </a:graphicData>
            </a:graphic>
          </wp:inline>
        </w:drawing>
      </w:r>
    </w:p>
    <w:p w:rsidR="003411EF" w:rsidRPr="002D469C" w:rsidRDefault="003411EF" w:rsidP="003D2925">
      <w:pPr>
        <w:autoSpaceDE w:val="0"/>
        <w:autoSpaceDN w:val="0"/>
        <w:adjustRightInd w:val="0"/>
        <w:jc w:val="left"/>
        <w:rPr>
          <w:rFonts w:asciiTheme="minorEastAsia" w:eastAsiaTheme="minorEastAsia" w:hAnsiTheme="minorEastAsia" w:cs="Courier New"/>
          <w:color w:val="000000"/>
          <w:kern w:val="0"/>
          <w:sz w:val="18"/>
          <w:szCs w:val="18"/>
        </w:rPr>
      </w:pPr>
      <w:r w:rsidRPr="002D469C">
        <w:rPr>
          <w:rFonts w:asciiTheme="minorEastAsia" w:eastAsiaTheme="minorEastAsia" w:hAnsiTheme="minorEastAsia" w:cs="Courier New" w:hint="eastAsia"/>
          <w:color w:val="000000"/>
          <w:kern w:val="0"/>
          <w:sz w:val="18"/>
          <w:szCs w:val="18"/>
        </w:rPr>
        <w:t>①用抽象的术语定义的2个函数：</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Producer</w:t>
      </w:r>
      <w:r w:rsidRPr="002D469C">
        <w:rPr>
          <w:rFonts w:asciiTheme="minorEastAsia" w:eastAsiaTheme="minorEastAsia" w:hAnsiTheme="minorEastAsia" w:hint="eastAsia"/>
          <w:sz w:val="18"/>
          <w:szCs w:val="18"/>
        </w:rPr>
        <w:t>生产者函数</w:t>
      </w:r>
      <w:r w:rsidRPr="002D469C">
        <w:rPr>
          <w:rFonts w:asciiTheme="minorEastAsia" w:eastAsiaTheme="minorEastAsia" w:hAnsiTheme="minor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while (true) {</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 produce item v */</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b[in] = v;</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in++;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Consumer</w:t>
      </w:r>
      <w:r w:rsidRPr="002D469C">
        <w:rPr>
          <w:rFonts w:asciiTheme="minorEastAsia" w:eastAsiaTheme="minorEastAsia" w:hAnsiTheme="minorEastAsia" w:hint="eastAsia"/>
          <w:sz w:val="18"/>
          <w:szCs w:val="18"/>
        </w:rPr>
        <w:t>消费者函数</w:t>
      </w:r>
      <w:r w:rsidRPr="002D469C">
        <w:rPr>
          <w:rFonts w:asciiTheme="minorEastAsia" w:eastAsiaTheme="minorEastAsia" w:hAnsiTheme="minor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while (true) {</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while (in &lt;= out)</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/*do nothing */;</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w = b[out];</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out++;</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sz w:val="18"/>
          <w:szCs w:val="18"/>
        </w:rPr>
        <w:t>/* consume item w */</w:t>
      </w:r>
    </w:p>
    <w:p w:rsidR="003D2925" w:rsidRDefault="003411EF" w:rsidP="003D2925">
      <w:pPr>
        <w:rPr>
          <w:rFonts w:asciiTheme="minorEastAsia" w:eastAsiaTheme="minorEastAsia" w:hAnsiTheme="minorEastAsia"/>
          <w:sz w:val="18"/>
          <w:szCs w:val="18"/>
        </w:rPr>
      </w:pPr>
      <w:r w:rsidRPr="002D469C">
        <w:rPr>
          <w:rFonts w:asciiTheme="minorEastAsia" w:eastAsiaTheme="minorEastAsia" w:hAnsiTheme="minorEastAsia"/>
          <w:sz w:val="18"/>
          <w:szCs w:val="18"/>
        </w:rPr>
        <w:t>}</w:t>
      </w:r>
    </w:p>
    <w:p w:rsidR="003411EF" w:rsidRPr="002D469C" w:rsidRDefault="003411EF" w:rsidP="003D2925">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②使用二元信号量解决无限缓冲区生产者消费者问题的正确方法如右图所示：P160（不正确方法书上也有，在P159</w:t>
      </w:r>
      <w:r w:rsidR="002D469C">
        <w:rPr>
          <w:rFonts w:asciiTheme="minorEastAsia" w:eastAsiaTheme="minorEastAsia" w:hAnsiTheme="minorEastAsia" w:hint="eastAsia"/>
          <w:sz w:val="18"/>
          <w:szCs w:val="18"/>
        </w:rPr>
        <w:t>，有时间可以去对比了解）</w:t>
      </w:r>
    </w:p>
    <w:p w:rsidR="003411EF" w:rsidRPr="002D469C" w:rsidRDefault="003411EF" w:rsidP="002D469C">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③使用一般信号量（计数信号量）解决无限缓冲区生产者消费者问题的方法（更清晰的解决方法P161）如下图所示：</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5274310" cy="4577715"/>
            <wp:effectExtent l="1905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274310" cy="4577715"/>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2）缓冲区是有限（bounded）的时候（老师说考试应该考有限的）：</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①生产者消费者函数如下表示：</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producer:</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while (true)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 produce item v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while ((in + 1) % n == out) /* do</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nothing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b[in] = v;</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in = (in + 1) % n</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consumer:</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while (true)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while (in == out)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 do nothing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w = b[out];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out = (out + 1) % n;</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 consume item w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lastRenderedPageBreak/>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②使用信号量解决有限缓冲区生产者消费者问题的方法如下图所示：</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5274310" cy="5492115"/>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74310" cy="5492115"/>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r>
      <w:r w:rsidRPr="002D469C">
        <w:rPr>
          <w:rFonts w:asciiTheme="minorEastAsia" w:eastAsiaTheme="minorEastAsia" w:hAnsiTheme="minorEastAsia" w:hint="eastAsia"/>
          <w:sz w:val="18"/>
          <w:szCs w:val="18"/>
        </w:rPr>
        <w:tab/>
        <w:t>（2）</w:t>
      </w:r>
      <w:r w:rsidRPr="002D469C">
        <w:rPr>
          <w:rFonts w:asciiTheme="minorEastAsia" w:eastAsiaTheme="minorEastAsia" w:hAnsiTheme="minorEastAsia" w:hint="eastAsia"/>
          <w:b/>
          <w:sz w:val="18"/>
          <w:szCs w:val="18"/>
        </w:rPr>
        <w:t>原语（Primitive）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r>
      <w:r w:rsidRPr="002D469C">
        <w:rPr>
          <w:rFonts w:asciiTheme="minorEastAsia" w:eastAsiaTheme="minorEastAsia" w:hAnsiTheme="minorEastAsia" w:hint="eastAsia"/>
          <w:sz w:val="18"/>
          <w:szCs w:val="18"/>
        </w:rPr>
        <w:tab/>
      </w:r>
      <w:r w:rsidRPr="002D469C">
        <w:rPr>
          <w:rFonts w:asciiTheme="minorEastAsia" w:eastAsiaTheme="minorEastAsia" w:hAnsiTheme="minorEastAsia"/>
          <w:sz w:val="18"/>
          <w:szCs w:val="18"/>
        </w:rPr>
        <w:t>Two primitives are defined:</w:t>
      </w:r>
    </w:p>
    <w:p w:rsidR="003411EF" w:rsidRPr="002D469C" w:rsidRDefault="003411EF" w:rsidP="002D469C">
      <w:pPr>
        <w:ind w:left="840" w:firstLineChars="175" w:firstLine="31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b/>
          <w:color w:val="FF0000"/>
          <w:sz w:val="18"/>
          <w:szCs w:val="18"/>
        </w:rPr>
        <w:t>Wait operation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decrements the semaphore value</w:t>
      </w:r>
      <w:r w:rsidRPr="002D469C">
        <w:rPr>
          <w:rFonts w:asciiTheme="minorEastAsia" w:eastAsiaTheme="minorEastAsia" w:hAnsiTheme="minorEastAsia" w:hint="eastAsia"/>
          <w:sz w:val="18"/>
          <w:szCs w:val="18"/>
        </w:rPr>
        <w:t>（减小信号量值：-1）</w:t>
      </w:r>
    </w:p>
    <w:p w:rsidR="003411EF" w:rsidRPr="002D469C" w:rsidRDefault="003411EF" w:rsidP="002D469C">
      <w:pPr>
        <w:ind w:left="840" w:firstLineChars="175" w:firstLine="31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b/>
          <w:color w:val="FF0000"/>
          <w:sz w:val="18"/>
          <w:szCs w:val="18"/>
        </w:rPr>
        <w:t>Signal operation</w:t>
      </w:r>
      <w:r w:rsidRPr="002D469C">
        <w:rPr>
          <w:rFonts w:asciiTheme="minorEastAsia" w:eastAsiaTheme="minorEastAsia" w:hAnsiTheme="minorEastAsia" w:hint="eastAsia"/>
          <w:color w:val="FF0000"/>
          <w:sz w:val="18"/>
          <w:szCs w:val="18"/>
        </w:rPr>
        <w:t xml:space="preserve"> </w:t>
      </w:r>
      <w:r w:rsidRPr="002D469C">
        <w:rPr>
          <w:rFonts w:asciiTheme="minorEastAsia" w:eastAsiaTheme="minorEastAsia" w:hAnsiTheme="minorEastAsia"/>
          <w:sz w:val="18"/>
          <w:szCs w:val="18"/>
        </w:rPr>
        <w:t>increments semaphore value</w:t>
      </w:r>
      <w:r w:rsidRPr="002D469C">
        <w:rPr>
          <w:rFonts w:asciiTheme="minorEastAsia" w:eastAsiaTheme="minorEastAsia" w:hAnsiTheme="minorEastAsia" w:hint="eastAsia"/>
          <w:sz w:val="18"/>
          <w:szCs w:val="18"/>
        </w:rPr>
        <w:t>（增加信号量值：+1）</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r>
      <w:r w:rsidRPr="002D469C">
        <w:rPr>
          <w:rFonts w:asciiTheme="minorEastAsia" w:eastAsiaTheme="minorEastAsia" w:hAnsiTheme="minorEastAsia" w:hint="eastAsia"/>
          <w:sz w:val="18"/>
          <w:szCs w:val="18"/>
        </w:rPr>
        <w:tab/>
      </w:r>
      <w:bookmarkStart w:id="5" w:name="OLE_LINK9"/>
      <w:r w:rsidRPr="002D469C">
        <w:rPr>
          <w:rFonts w:asciiTheme="minorEastAsia" w:eastAsiaTheme="minorEastAsia" w:hAnsiTheme="minorEastAsia" w:hint="eastAsia"/>
          <w:sz w:val="18"/>
          <w:szCs w:val="18"/>
        </w:rPr>
        <w:t>（3）</w:t>
      </w:r>
      <w:r w:rsidRPr="002D469C">
        <w:rPr>
          <w:rFonts w:asciiTheme="minorEastAsia" w:eastAsiaTheme="minorEastAsia" w:hAnsiTheme="minorEastAsia" w:hint="eastAsia"/>
          <w:b/>
          <w:sz w:val="18"/>
          <w:szCs w:val="18"/>
        </w:rPr>
        <w:t>生产者-消费者问题中信号量解决方案中信号量的用途</w:t>
      </w:r>
      <w:bookmarkEnd w:id="5"/>
      <w:r w:rsidRPr="002D469C">
        <w:rPr>
          <w:rFonts w:asciiTheme="minorEastAsia" w:eastAsiaTheme="minorEastAsia" w:hAnsiTheme="minorEastAsia" w:hint="eastAsia"/>
          <w:b/>
          <w:sz w:val="18"/>
          <w:szCs w:val="18"/>
        </w:rPr>
        <w:t>（实现同步、互斥）</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6、</w:t>
      </w:r>
      <w:r w:rsidRPr="002D469C">
        <w:rPr>
          <w:rFonts w:asciiTheme="minorEastAsia" w:eastAsiaTheme="minorEastAsia" w:hAnsiTheme="minorEastAsia" w:hint="eastAsia"/>
          <w:b/>
          <w:sz w:val="18"/>
          <w:szCs w:val="18"/>
        </w:rPr>
        <w:t>管程（Monitor）</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（1）管程是一个程序语言结构，它提供了与信号量同样的功能，但更易于控制（The monitor is programming-language construct that provides equivalent fuctionlity to that of semaphores and that is easier to conturl）</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（2）管程是一个软件模块（</w:t>
      </w:r>
      <w:r w:rsidRPr="002D469C">
        <w:rPr>
          <w:rFonts w:asciiTheme="minorEastAsia" w:eastAsiaTheme="minorEastAsia" w:hAnsiTheme="minorEastAsia"/>
          <w:sz w:val="18"/>
          <w:szCs w:val="18"/>
        </w:rPr>
        <w:t>Monitor is a software module</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主要特点（</w:t>
      </w:r>
      <w:r w:rsidRPr="002D469C">
        <w:rPr>
          <w:rFonts w:asciiTheme="minorEastAsia" w:eastAsiaTheme="minorEastAsia" w:hAnsiTheme="minorEastAsia"/>
          <w:sz w:val="18"/>
          <w:szCs w:val="18"/>
        </w:rPr>
        <w:t>Chief characteristics</w:t>
      </w:r>
      <w:r w:rsidRPr="002D469C">
        <w:rPr>
          <w:rFonts w:asciiTheme="minorEastAsia" w:eastAsiaTheme="minorEastAsia" w:hAnsiTheme="minorEastAsia" w:hint="eastAsia"/>
          <w:sz w:val="18"/>
          <w:szCs w:val="18"/>
        </w:rPr>
        <w:t>）如下：</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①局部变量只能被管程访问</w:t>
      </w:r>
      <w:r w:rsidRPr="002D469C">
        <w:rPr>
          <w:rFonts w:asciiTheme="minorEastAsia" w:eastAsiaTheme="minorEastAsia" w:hAnsiTheme="minorEastAsia"/>
          <w:sz w:val="18"/>
          <w:szCs w:val="18"/>
        </w:rPr>
        <w:t>Local data variables are accessible only by the monitor</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②进程通过调用管程的一个过程进入管程</w:t>
      </w:r>
      <w:r w:rsidRPr="002D469C">
        <w:rPr>
          <w:rFonts w:asciiTheme="minorEastAsia" w:eastAsiaTheme="minorEastAsia" w:hAnsiTheme="minorEastAsia"/>
          <w:sz w:val="18"/>
          <w:szCs w:val="18"/>
        </w:rPr>
        <w:t>Process enters monitor by invoking one of its procedures</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③任何时候，只能有一个进程在管程中执行</w:t>
      </w:r>
      <w:r w:rsidRPr="002D469C">
        <w:rPr>
          <w:rFonts w:asciiTheme="minorEastAsia" w:eastAsiaTheme="minorEastAsia" w:hAnsiTheme="minorEastAsia"/>
          <w:sz w:val="18"/>
          <w:szCs w:val="18"/>
        </w:rPr>
        <w:t>Only one process may be executing in the monitor at a time</w:t>
      </w:r>
      <w:r w:rsidRPr="002D469C">
        <w:rPr>
          <w:rFonts w:asciiTheme="minorEastAsia" w:eastAsiaTheme="minorEastAsia" w:hAnsiTheme="minorEastAsia" w:hint="eastAsia"/>
          <w:sz w:val="18"/>
          <w:szCs w:val="18"/>
        </w:rPr>
        <w:t>。</w:t>
      </w:r>
    </w:p>
    <w:p w:rsidR="003411EF" w:rsidRPr="002D469C" w:rsidRDefault="003411EF" w:rsidP="003411EF">
      <w:pPr>
        <w:jc w:val="center"/>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2424430" cy="4088130"/>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2424430" cy="4088130"/>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7、</w:t>
      </w:r>
      <w:r w:rsidRPr="002D469C">
        <w:rPr>
          <w:rFonts w:asciiTheme="minorEastAsia" w:eastAsiaTheme="minorEastAsia" w:hAnsiTheme="minorEastAsia" w:hint="eastAsia"/>
          <w:b/>
          <w:sz w:val="18"/>
          <w:szCs w:val="18"/>
        </w:rPr>
        <w:t>消息传递（Message Passing）</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①当进程互相交互时，必须满足两个基本要求：同步和互斥。为实施互斥，进程间需要同步，为了合作，进程间需要交换信息。提供这些功能的一种方法就是消息传递。</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（When processes interact with one another, two fundamental requirements must be satisfied: synchronization and communication. Processes need to be synchronized to enforce mutual exclusion; cooperating processes may need to exchange information. One approach to providing both of these functions is message passing.）</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②消息传递目的：</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1）实现互斥</w:t>
      </w:r>
      <w:r w:rsidRPr="002D469C">
        <w:rPr>
          <w:rFonts w:asciiTheme="minorEastAsia" w:eastAsiaTheme="minorEastAsia" w:hAnsiTheme="minorEastAsia"/>
          <w:sz w:val="18"/>
          <w:szCs w:val="18"/>
        </w:rPr>
        <w:t>Enforce mutual exclusion</w:t>
      </w:r>
      <w:r w:rsidRPr="002D469C">
        <w:rPr>
          <w:rFonts w:asciiTheme="minorEastAsia" w:eastAsiaTheme="minorEastAsia" w:hAnsiTheme="minorEastAsia" w:hint="eastAsia"/>
          <w:sz w:val="18"/>
          <w:szCs w:val="18"/>
        </w:rPr>
        <w:t xml:space="preserve">    </w:t>
      </w:r>
    </w:p>
    <w:p w:rsidR="003411EF" w:rsidRPr="002D469C" w:rsidRDefault="003411EF" w:rsidP="002D469C">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2）交换信息</w:t>
      </w:r>
      <w:r w:rsidRPr="002D469C">
        <w:rPr>
          <w:rFonts w:asciiTheme="minorEastAsia" w:eastAsiaTheme="minorEastAsia" w:hAnsiTheme="minorEastAsia"/>
          <w:sz w:val="18"/>
          <w:szCs w:val="18"/>
        </w:rPr>
        <w:t>Exchange information</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③消息传递的实际功能以一对原语的形式提供：</w:t>
      </w:r>
    </w:p>
    <w:p w:rsidR="003411EF" w:rsidRPr="002D469C" w:rsidRDefault="003411EF" w:rsidP="003411EF">
      <w:pPr>
        <w:ind w:left="420"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send(destination</w:t>
      </w:r>
      <w:r w:rsidRPr="002D469C">
        <w:rPr>
          <w:rFonts w:asciiTheme="minorEastAsia" w:eastAsiaTheme="minorEastAsia" w:hAnsiTheme="minorEastAsia" w:hint="eastAsia"/>
          <w:sz w:val="18"/>
          <w:szCs w:val="18"/>
        </w:rPr>
        <w:t>目标</w:t>
      </w:r>
      <w:r w:rsidRPr="002D469C">
        <w:rPr>
          <w:rFonts w:asciiTheme="minorEastAsia" w:eastAsiaTheme="minorEastAsia" w:hAnsiTheme="minorEastAsia"/>
          <w:sz w:val="18"/>
          <w:szCs w:val="18"/>
        </w:rPr>
        <w:t>, message)</w:t>
      </w:r>
    </w:p>
    <w:p w:rsidR="003411EF" w:rsidRPr="002D469C" w:rsidRDefault="003411EF" w:rsidP="003411EF">
      <w:pPr>
        <w:ind w:left="420"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receive(source</w:t>
      </w:r>
      <w:r w:rsidRPr="002D469C">
        <w:rPr>
          <w:rFonts w:asciiTheme="minorEastAsia" w:eastAsiaTheme="minorEastAsia" w:hAnsiTheme="minorEastAsia" w:hint="eastAsia"/>
          <w:sz w:val="18"/>
          <w:szCs w:val="18"/>
        </w:rPr>
        <w:t>源进程</w:t>
      </w:r>
      <w:r w:rsidRPr="002D469C">
        <w:rPr>
          <w:rFonts w:asciiTheme="minorEastAsia" w:eastAsiaTheme="minorEastAsia" w:hAnsiTheme="minorEastAsia"/>
          <w:sz w:val="18"/>
          <w:szCs w:val="18"/>
        </w:rPr>
        <w:t>, message)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④有关于消息传递的4个设计问题（</w:t>
      </w:r>
      <w:r w:rsidRPr="002D469C">
        <w:rPr>
          <w:rFonts w:asciiTheme="minorEastAsia" w:eastAsiaTheme="minorEastAsia" w:hAnsiTheme="minorEastAsia"/>
          <w:sz w:val="18"/>
          <w:szCs w:val="18"/>
        </w:rPr>
        <w:t>Design Issues Relating to Message-passing</w:t>
      </w:r>
      <w:r w:rsidRPr="002D469C">
        <w:rPr>
          <w:rFonts w:asciiTheme="minorEastAsia" w:eastAsiaTheme="minorEastAsia" w:hAnsiTheme="minorEastAsia" w:hint="eastAsia"/>
          <w:sz w:val="18"/>
          <w:szCs w:val="18"/>
        </w:rPr>
        <w: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1）</w:t>
      </w:r>
      <w:r w:rsidRPr="002D469C">
        <w:rPr>
          <w:rFonts w:asciiTheme="minorEastAsia" w:eastAsiaTheme="minorEastAsia" w:hAnsiTheme="minorEastAsia"/>
          <w:sz w:val="18"/>
          <w:szCs w:val="18"/>
        </w:rPr>
        <w:t>Synchronization</w:t>
      </w:r>
      <w:r w:rsidRPr="002D469C">
        <w:rPr>
          <w:rFonts w:asciiTheme="minorEastAsia" w:eastAsiaTheme="minorEastAsia" w:hAnsiTheme="minorEastAsia" w:hint="eastAsia"/>
          <w:sz w:val="18"/>
          <w:szCs w:val="18"/>
        </w:rPr>
        <w:t>（同步）</w:t>
      </w:r>
    </w:p>
    <w:p w:rsidR="003411EF" w:rsidRPr="002D469C" w:rsidRDefault="003411EF" w:rsidP="002D469C">
      <w:pPr>
        <w:ind w:leftChars="200" w:left="420" w:firstLineChars="100" w:firstLine="180"/>
        <w:rPr>
          <w:rFonts w:asciiTheme="minorEastAsia" w:eastAsiaTheme="minorEastAsia" w:hAnsiTheme="minorEastAsia"/>
          <w:sz w:val="18"/>
          <w:szCs w:val="18"/>
        </w:rPr>
      </w:pPr>
      <w:bookmarkStart w:id="6" w:name="OLE_LINK11"/>
      <w:bookmarkStart w:id="7" w:name="OLE_LINK12"/>
      <w:r w:rsidRPr="002D469C">
        <w:rPr>
          <w:rFonts w:asciiTheme="minorEastAsia" w:eastAsiaTheme="minorEastAsia" w:hAnsiTheme="minorEastAsia" w:hint="eastAsia"/>
          <w:sz w:val="18"/>
          <w:szCs w:val="18"/>
        </w:rPr>
        <w:t>发送方和接收方都可以被或不被阻塞</w:t>
      </w:r>
      <w:bookmarkEnd w:id="6"/>
      <w:bookmarkEnd w:id="7"/>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Sender and receiver may or may not be blocking</w:t>
      </w:r>
      <w:r w:rsidRPr="002D469C">
        <w:rPr>
          <w:rFonts w:asciiTheme="minorEastAsia" w:eastAsiaTheme="minorEastAsia" w:hAnsiTheme="minorEastAsia" w:hint="eastAsia"/>
          <w:sz w:val="18"/>
          <w:szCs w:val="18"/>
        </w:rPr>
        <w:t>）</w:t>
      </w:r>
    </w:p>
    <w:p w:rsidR="003411EF" w:rsidRPr="002D469C" w:rsidRDefault="003411EF" w:rsidP="002D469C">
      <w:pPr>
        <w:ind w:leftChars="200" w:left="420"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通常有3种组合：</w:t>
      </w:r>
    </w:p>
    <w:p w:rsidR="003411EF" w:rsidRPr="002D469C" w:rsidRDefault="003411EF" w:rsidP="002D469C">
      <w:pPr>
        <w:ind w:leftChars="200" w:left="420"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Blocking send, blocking receive</w:t>
      </w:r>
    </w:p>
    <w:p w:rsidR="003411EF" w:rsidRPr="002D469C" w:rsidRDefault="003411EF" w:rsidP="003411EF">
      <w:pPr>
        <w:ind w:leftChars="400" w:left="8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发送方和接收方都被阻塞，直到完成信息的交付。此种情况称为会合（</w:t>
      </w:r>
      <w:r w:rsidRPr="002D469C">
        <w:rPr>
          <w:rFonts w:asciiTheme="minorEastAsia" w:eastAsiaTheme="minorEastAsia" w:hAnsiTheme="minorEastAsia"/>
          <w:sz w:val="18"/>
          <w:szCs w:val="18"/>
        </w:rPr>
        <w:t>rendezvous</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Both sender and receiver are blocked until message is delivered</w:t>
      </w:r>
      <w:r w:rsidRPr="002D469C">
        <w:rPr>
          <w:rFonts w:asciiTheme="minorEastAsia" w:eastAsiaTheme="minorEastAsia" w:hAnsiTheme="minorEastAsia" w:hint="eastAsia"/>
          <w:sz w:val="18"/>
          <w:szCs w:val="18"/>
        </w:rPr>
        <w:t>。）</w:t>
      </w:r>
    </w:p>
    <w:p w:rsidR="003411EF" w:rsidRPr="002D469C" w:rsidRDefault="003411EF" w:rsidP="002D469C">
      <w:pPr>
        <w:ind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Nonblockingsend, blocking receive</w:t>
      </w:r>
    </w:p>
    <w:p w:rsidR="003411EF" w:rsidRPr="002D469C" w:rsidRDefault="003411EF" w:rsidP="002D469C">
      <w:pPr>
        <w:ind w:leftChars="400" w:left="1020"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发送方可以继续</w:t>
      </w:r>
      <w:bookmarkStart w:id="8" w:name="OLE_LINK10"/>
      <w:r w:rsidRPr="002D469C">
        <w:rPr>
          <w:rFonts w:asciiTheme="minorEastAsia" w:eastAsiaTheme="minorEastAsia" w:hAnsiTheme="minorEastAsia" w:hint="eastAsia"/>
          <w:sz w:val="18"/>
          <w:szCs w:val="18"/>
        </w:rPr>
        <w:t>，接收方被阻塞直到请求的消息到达。（</w:t>
      </w:r>
      <w:r w:rsidRPr="002D469C">
        <w:rPr>
          <w:rFonts w:asciiTheme="minorEastAsia" w:eastAsiaTheme="minorEastAsia" w:hAnsiTheme="minorEastAsia"/>
          <w:sz w:val="18"/>
          <w:szCs w:val="18"/>
        </w:rPr>
        <w:t>Sender continues on</w:t>
      </w:r>
      <w:bookmarkEnd w:id="8"/>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 xml:space="preserve">Receiver is </w:t>
      </w:r>
      <w:r w:rsidRPr="002D469C">
        <w:rPr>
          <w:rFonts w:asciiTheme="minorEastAsia" w:eastAsiaTheme="minorEastAsia" w:hAnsiTheme="minorEastAsia"/>
          <w:sz w:val="18"/>
          <w:szCs w:val="18"/>
        </w:rPr>
        <w:lastRenderedPageBreak/>
        <w:t>blocked until the requested message arrives</w:t>
      </w:r>
      <w:r w:rsidRPr="002D469C">
        <w:rPr>
          <w:rFonts w:asciiTheme="minorEastAsia" w:eastAsiaTheme="minorEastAsia" w:hAnsiTheme="minorEastAsia" w:hint="eastAsia"/>
          <w:sz w:val="18"/>
          <w:szCs w:val="18"/>
        </w:rPr>
        <w:t>）</w:t>
      </w:r>
    </w:p>
    <w:p w:rsidR="003411EF" w:rsidRPr="002D469C" w:rsidRDefault="003411EF" w:rsidP="002D469C">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Nonblockingsend, nonblockingreceive</w:t>
      </w:r>
    </w:p>
    <w:p w:rsidR="003411EF" w:rsidRPr="002D469C" w:rsidRDefault="003411EF" w:rsidP="003411EF">
      <w:pPr>
        <w:ind w:left="420"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不要求任何一方等待（</w:t>
      </w:r>
      <w:r w:rsidRPr="002D469C">
        <w:rPr>
          <w:rFonts w:asciiTheme="minorEastAsia" w:eastAsiaTheme="minorEastAsia" w:hAnsiTheme="minorEastAsia"/>
          <w:sz w:val="18"/>
          <w:szCs w:val="18"/>
        </w:rPr>
        <w:t>Neither party is required to wait</w:t>
      </w:r>
      <w:r w:rsidRPr="002D469C">
        <w:rPr>
          <w:rFonts w:asciiTheme="minorEastAsia" w:eastAsiaTheme="minorEastAsia" w:hAnsiTheme="minorEastAsia" w:hint="eastAsia"/>
          <w:sz w:val="18"/>
          <w:szCs w:val="18"/>
        </w:rPr>
        <w:t>）</w:t>
      </w:r>
    </w:p>
    <w:p w:rsidR="003411EF" w:rsidRPr="002D469C" w:rsidRDefault="003411EF" w:rsidP="002D469C">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Addressing</w:t>
      </w:r>
      <w:r w:rsidRPr="002D469C">
        <w:rPr>
          <w:rFonts w:asciiTheme="minorEastAsia" w:eastAsiaTheme="minorEastAsia" w:hAnsiTheme="minorEastAsia" w:hint="eastAsia"/>
          <w:sz w:val="18"/>
          <w:szCs w:val="18"/>
        </w:rPr>
        <w:t>寻址方式</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Direct addressing</w:t>
      </w:r>
      <w:r w:rsidRPr="002D469C">
        <w:rPr>
          <w:rFonts w:asciiTheme="minorEastAsia" w:eastAsiaTheme="minorEastAsia" w:hAnsiTheme="minorEastAsia" w:hint="eastAsia"/>
          <w:sz w:val="18"/>
          <w:szCs w:val="18"/>
        </w:rPr>
        <w:t>直接寻址</w:t>
      </w:r>
    </w:p>
    <w:p w:rsidR="003411EF" w:rsidRPr="002D469C" w:rsidRDefault="003411EF" w:rsidP="002D469C">
      <w:pPr>
        <w:ind w:leftChars="200" w:left="780" w:hangingChars="200" w:hanging="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Send</w:t>
      </w:r>
      <w:r w:rsidRPr="002D469C">
        <w:rPr>
          <w:rFonts w:asciiTheme="minorEastAsia" w:eastAsiaTheme="minorEastAsia" w:hAnsiTheme="minorEastAsia" w:hint="eastAsia"/>
          <w:sz w:val="18"/>
          <w:szCs w:val="18"/>
        </w:rPr>
        <w:t>原语包含目录进程的具体标识符</w:t>
      </w:r>
      <w:bookmarkStart w:id="9" w:name="OLE_LINK13"/>
      <w:r w:rsidRPr="002D469C">
        <w:rPr>
          <w:rFonts w:asciiTheme="minorEastAsia" w:eastAsiaTheme="minorEastAsia" w:hAnsiTheme="minorEastAsia" w:hint="eastAsia"/>
          <w:sz w:val="18"/>
          <w:szCs w:val="18"/>
        </w:rPr>
        <w:t>。</w:t>
      </w:r>
    </w:p>
    <w:p w:rsidR="003411EF" w:rsidRPr="002D469C" w:rsidRDefault="003411EF" w:rsidP="002D469C">
      <w:pPr>
        <w:ind w:leftChars="350" w:left="825" w:hangingChars="50" w:hanging="90"/>
        <w:rPr>
          <w:rFonts w:asciiTheme="minorEastAsia" w:eastAsiaTheme="minorEastAsia" w:hAnsiTheme="minorEastAsia"/>
          <w:sz w:val="18"/>
          <w:szCs w:val="18"/>
        </w:rPr>
      </w:pPr>
      <w:r w:rsidRPr="002D469C">
        <w:rPr>
          <w:rFonts w:asciiTheme="minorEastAsia" w:eastAsiaTheme="minorEastAsia" w:hAnsiTheme="minorEastAsia"/>
          <w:sz w:val="18"/>
          <w:szCs w:val="18"/>
        </w:rPr>
        <w:t>Send primitive includes a specific identifier of the destination process</w:t>
      </w:r>
      <w:r w:rsidRPr="002D469C">
        <w:rPr>
          <w:rFonts w:asciiTheme="minorEastAsia" w:eastAsiaTheme="minorEastAsia" w:hAnsiTheme="minorEastAsia" w:hint="eastAsia"/>
          <w:sz w:val="18"/>
          <w:szCs w:val="18"/>
        </w:rPr>
        <w:t>。</w:t>
      </w:r>
    </w:p>
    <w:p w:rsidR="003411EF" w:rsidRPr="002D469C" w:rsidRDefault="003411EF" w:rsidP="003411EF">
      <w:pPr>
        <w:numPr>
          <w:ilvl w:val="0"/>
          <w:numId w:val="16"/>
        </w:numPr>
        <w:rPr>
          <w:rFonts w:asciiTheme="minorEastAsia" w:eastAsiaTheme="minorEastAsia" w:hAnsiTheme="minorEastAsia"/>
          <w:sz w:val="18"/>
          <w:szCs w:val="18"/>
        </w:rPr>
      </w:pPr>
      <w:r w:rsidRPr="002D469C">
        <w:rPr>
          <w:rFonts w:asciiTheme="minorEastAsia" w:eastAsiaTheme="minorEastAsia" w:hAnsiTheme="minorEastAsia"/>
          <w:sz w:val="18"/>
          <w:szCs w:val="18"/>
        </w:rPr>
        <w:t>Receive</w:t>
      </w:r>
      <w:r w:rsidRPr="002D469C">
        <w:rPr>
          <w:rFonts w:asciiTheme="minorEastAsia" w:eastAsiaTheme="minorEastAsia" w:hAnsiTheme="minorEastAsia" w:hint="eastAsia"/>
          <w:sz w:val="18"/>
          <w:szCs w:val="18"/>
        </w:rPr>
        <w:t>原语</w:t>
      </w:r>
      <w:bookmarkEnd w:id="9"/>
      <w:r w:rsidRPr="002D469C">
        <w:rPr>
          <w:rFonts w:asciiTheme="minorEastAsia" w:eastAsiaTheme="minorEastAsia" w:hAnsiTheme="minorEastAsia" w:hint="eastAsia"/>
          <w:sz w:val="18"/>
          <w:szCs w:val="18"/>
        </w:rPr>
        <w:t>可以事先知道希望得到来自哪个进程的消息。</w:t>
      </w:r>
    </w:p>
    <w:p w:rsidR="003411EF" w:rsidRPr="002D469C" w:rsidRDefault="003411EF" w:rsidP="003411EF">
      <w:pPr>
        <w:ind w:left="780"/>
        <w:rPr>
          <w:rFonts w:asciiTheme="minorEastAsia" w:eastAsiaTheme="minorEastAsia" w:hAnsiTheme="minorEastAsia"/>
          <w:sz w:val="18"/>
          <w:szCs w:val="18"/>
        </w:rPr>
      </w:pPr>
      <w:r w:rsidRPr="002D469C">
        <w:rPr>
          <w:rFonts w:asciiTheme="minorEastAsia" w:eastAsiaTheme="minorEastAsia" w:hAnsiTheme="minorEastAsia"/>
          <w:sz w:val="18"/>
          <w:szCs w:val="18"/>
        </w:rPr>
        <w:t>Receive primitive could know ahead of time which process a message is expected</w:t>
      </w:r>
      <w:r w:rsidRPr="002D469C">
        <w:rPr>
          <w:rFonts w:asciiTheme="minorEastAsia" w:eastAsiaTheme="minorEastAsia" w:hAnsiTheme="minorEastAsia" w:hint="eastAsia"/>
          <w:sz w:val="18"/>
          <w:szCs w:val="18"/>
        </w:rPr>
        <w:t>。</w:t>
      </w:r>
    </w:p>
    <w:p w:rsidR="003411EF" w:rsidRPr="002D469C" w:rsidRDefault="003411EF" w:rsidP="003411EF">
      <w:pPr>
        <w:numPr>
          <w:ilvl w:val="0"/>
          <w:numId w:val="16"/>
        </w:numPr>
        <w:rPr>
          <w:rFonts w:asciiTheme="minorEastAsia" w:eastAsiaTheme="minorEastAsia" w:hAnsiTheme="minorEastAsia"/>
          <w:sz w:val="18"/>
          <w:szCs w:val="18"/>
        </w:rPr>
      </w:pPr>
      <w:r w:rsidRPr="002D469C">
        <w:rPr>
          <w:rFonts w:asciiTheme="minorEastAsia" w:eastAsiaTheme="minorEastAsia" w:hAnsiTheme="minorEastAsia"/>
          <w:sz w:val="18"/>
          <w:szCs w:val="18"/>
        </w:rPr>
        <w:t>Receive</w:t>
      </w:r>
      <w:r w:rsidRPr="002D469C">
        <w:rPr>
          <w:rFonts w:asciiTheme="minorEastAsia" w:eastAsiaTheme="minorEastAsia" w:hAnsiTheme="minorEastAsia" w:hint="eastAsia"/>
          <w:sz w:val="18"/>
          <w:szCs w:val="18"/>
        </w:rPr>
        <w:t>原语的source参数中有接收操作执行后的返回值。</w:t>
      </w:r>
      <w:r w:rsidRPr="002D469C">
        <w:rPr>
          <w:rFonts w:asciiTheme="minorEastAsia" w:eastAsiaTheme="minorEastAsia" w:hAnsiTheme="minorEastAsia"/>
          <w:sz w:val="18"/>
          <w:szCs w:val="18"/>
        </w:rPr>
        <w:t>Receive primitive could use source parameter to return a value when the receive operation has been performed</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Indirect addressing</w:t>
      </w:r>
      <w:r w:rsidRPr="002D469C">
        <w:rPr>
          <w:rFonts w:asciiTheme="minorEastAsia" w:eastAsiaTheme="minorEastAsia" w:hAnsiTheme="minorEastAsia" w:hint="eastAsia"/>
          <w:sz w:val="18"/>
          <w:szCs w:val="18"/>
        </w:rPr>
        <w:t>间接寻址</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Messages are sent to a shared data structure consisting of queues</w:t>
      </w:r>
    </w:p>
    <w:p w:rsidR="003411EF" w:rsidRPr="002D469C" w:rsidRDefault="003411EF" w:rsidP="002D469C">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信息被发送一个由队列组成的共享数据结构中</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Queues are called mailboxes</w:t>
      </w:r>
    </w:p>
    <w:p w:rsidR="003411EF" w:rsidRPr="002D469C" w:rsidRDefault="003411EF" w:rsidP="002D469C">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这些队列被称为信箱</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One process sends a message to the mailbox and the other process picks up the message from the mailbox</w:t>
      </w:r>
    </w:p>
    <w:p w:rsidR="003411EF" w:rsidRPr="002D469C" w:rsidRDefault="003411EF" w:rsidP="002D469C">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对2个通信进程，一个进程给信箱发送信息，另一个从信箱中获得这些信息</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Message Format</w:t>
      </w:r>
      <w:r w:rsidRPr="002D469C">
        <w:rPr>
          <w:rFonts w:asciiTheme="minorEastAsia" w:eastAsiaTheme="minorEastAsia" w:hAnsiTheme="minorEastAsia" w:hint="eastAsia"/>
          <w:sz w:val="18"/>
          <w:szCs w:val="18"/>
        </w:rPr>
        <w:t>消息格式</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1905635" cy="188785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1905635" cy="1887855"/>
                    </a:xfrm>
                    <a:prstGeom prst="rect">
                      <a:avLst/>
                    </a:prstGeom>
                    <a:noFill/>
                    <a:ln w="9525">
                      <a:noFill/>
                      <a:miter lim="800000"/>
                      <a:headEnd/>
                      <a:tailEnd/>
                    </a:ln>
                  </pic:spPr>
                </pic:pic>
              </a:graphicData>
            </a:graphic>
          </wp:inline>
        </w:drawing>
      </w:r>
    </w:p>
    <w:p w:rsidR="003411EF" w:rsidRPr="002D469C" w:rsidRDefault="003411EF" w:rsidP="002D469C">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Queuing Discipline</w:t>
      </w:r>
      <w:r w:rsidRPr="002D469C">
        <w:rPr>
          <w:rFonts w:asciiTheme="minorEastAsia" w:eastAsiaTheme="minorEastAsia" w:hAnsiTheme="minorEastAsia" w:hint="eastAsia"/>
          <w:sz w:val="18"/>
          <w:szCs w:val="18"/>
        </w:rPr>
        <w:t>排队准则</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FIFO</w:t>
      </w:r>
      <w:r w:rsidRPr="002D469C">
        <w:rPr>
          <w:rFonts w:asciiTheme="minorEastAsia" w:eastAsiaTheme="minorEastAsia" w:hAnsiTheme="minorEastAsia" w:hint="eastAsia"/>
          <w:sz w:val="18"/>
          <w:szCs w:val="18"/>
        </w:rPr>
        <w:t>先进先出</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Priority-based strategies</w:t>
      </w:r>
      <w:r w:rsidRPr="002D469C">
        <w:rPr>
          <w:rFonts w:asciiTheme="minorEastAsia" w:eastAsiaTheme="minorEastAsia" w:hAnsiTheme="minorEastAsia" w:hint="eastAsia"/>
          <w:sz w:val="18"/>
          <w:szCs w:val="18"/>
        </w:rPr>
        <w:t>基于优先级策略</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⑤利用消息传递实现互斥如下图5.20所示</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⑥利用消息传递解决有限生产者消费者问题如下图5.21所示</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lastRenderedPageBreak/>
        <w:drawing>
          <wp:inline distT="0" distB="0" distL="0" distR="0">
            <wp:extent cx="5274310" cy="31680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274310" cy="3168015"/>
                    </a:xfrm>
                    <a:prstGeom prst="rect">
                      <a:avLst/>
                    </a:prstGeom>
                    <a:noFill/>
                    <a:ln w="9525">
                      <a:noFill/>
                      <a:miter lim="800000"/>
                      <a:headEnd/>
                      <a:tailEnd/>
                    </a:ln>
                  </pic:spPr>
                </pic:pic>
              </a:graphicData>
            </a:graphic>
          </wp:inline>
        </w:drawing>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5267960" cy="4855210"/>
            <wp:effectExtent l="1905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267960" cy="4855210"/>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8、</w:t>
      </w:r>
      <w:r w:rsidRPr="002D469C">
        <w:rPr>
          <w:rFonts w:asciiTheme="minorEastAsia" w:eastAsiaTheme="minorEastAsia" w:hAnsiTheme="minorEastAsia" w:hint="eastAsia"/>
          <w:b/>
          <w:sz w:val="18"/>
          <w:szCs w:val="18"/>
        </w:rPr>
        <w:t>读者-写者问题</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①任何数量的读者可以同时读取文件</w:t>
      </w:r>
    </w:p>
    <w:p w:rsidR="003411EF" w:rsidRPr="002D469C" w:rsidRDefault="003411EF" w:rsidP="002D469C">
      <w:pPr>
        <w:ind w:leftChars="200" w:left="420" w:firstLineChars="100" w:firstLine="180"/>
        <w:rPr>
          <w:rFonts w:asciiTheme="minorEastAsia" w:eastAsiaTheme="minorEastAsia" w:hAnsiTheme="minorEastAsia"/>
          <w:sz w:val="18"/>
          <w:szCs w:val="18"/>
        </w:rPr>
      </w:pPr>
      <w:r w:rsidRPr="002D469C">
        <w:rPr>
          <w:rFonts w:asciiTheme="minorEastAsia" w:eastAsiaTheme="minorEastAsia" w:hAnsiTheme="minorEastAsia"/>
          <w:sz w:val="18"/>
          <w:szCs w:val="18"/>
        </w:rPr>
        <w:t>Any number of readers may simultaneously read the file</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②一次只有一个写者可以写文件</w:t>
      </w:r>
      <w:r w:rsidRPr="002D469C">
        <w:rPr>
          <w:rFonts w:asciiTheme="minorEastAsia" w:eastAsiaTheme="minorEastAsia" w:hAnsiTheme="minorEastAsia"/>
          <w:sz w:val="18"/>
          <w:szCs w:val="18"/>
        </w:rPr>
        <w:t>Only one writer at a time may write to the file</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③如果一个写者正在写文件，读者不可以读取它</w:t>
      </w:r>
    </w:p>
    <w:p w:rsidR="003411EF" w:rsidRPr="002D469C" w:rsidRDefault="003411EF" w:rsidP="002D469C">
      <w:pPr>
        <w:ind w:leftChars="200" w:left="420" w:firstLineChars="100" w:firstLine="180"/>
        <w:rPr>
          <w:rFonts w:asciiTheme="minorEastAsia" w:eastAsiaTheme="minorEastAsia" w:hAnsiTheme="minorEastAsia"/>
          <w:sz w:val="18"/>
          <w:szCs w:val="18"/>
        </w:rPr>
      </w:pPr>
      <w:r w:rsidRPr="002D469C">
        <w:rPr>
          <w:rFonts w:asciiTheme="minorEastAsia" w:eastAsiaTheme="minorEastAsia" w:hAnsiTheme="minorEastAsia"/>
          <w:sz w:val="18"/>
          <w:szCs w:val="18"/>
        </w:rPr>
        <w:t>If a writer is writing to the file, no reader may read it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b/>
        <w:t>④使用信号量解决读者写者问题的一种方法——读者优先如下图5.22所示</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5274310" cy="534479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274310" cy="5344795"/>
                    </a:xfrm>
                    <a:prstGeom prst="rect">
                      <a:avLst/>
                    </a:prstGeom>
                    <a:noFill/>
                    <a:ln w="9525">
                      <a:noFill/>
                      <a:miter lim="800000"/>
                      <a:headEnd/>
                      <a:tailEnd/>
                    </a:ln>
                  </pic:spPr>
                </pic:pic>
              </a:graphicData>
            </a:graphic>
          </wp:inline>
        </w:drawing>
      </w:r>
    </w:p>
    <w:p w:rsidR="003411EF" w:rsidRPr="002D469C" w:rsidRDefault="003411EF" w:rsidP="003411EF">
      <w:pPr>
        <w:ind w:left="840"/>
        <w:rPr>
          <w:rFonts w:asciiTheme="minorEastAsia" w:eastAsiaTheme="minorEastAsia" w:hAnsiTheme="minorEastAsia"/>
          <w:sz w:val="18"/>
          <w:szCs w:val="18"/>
        </w:rPr>
      </w:pPr>
    </w:p>
    <w:p w:rsidR="003411EF" w:rsidRPr="002D469C" w:rsidRDefault="003411EF" w:rsidP="003411EF">
      <w:pPr>
        <w:ind w:left="360"/>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第六章 并发：死锁和饥饿</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一、死锁概念</w:t>
      </w:r>
    </w:p>
    <w:p w:rsidR="003411EF" w:rsidRPr="002D469C" w:rsidRDefault="003411EF" w:rsidP="003411EF">
      <w:pPr>
        <w:ind w:leftChars="257" w:left="810"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 Permanent blocking of a set of processes that either compete for system resources or communicate with each other.一组竞争系统资源或互相通信的进程间相互的“永久”阻塞。</w:t>
      </w:r>
    </w:p>
    <w:p w:rsidR="003411EF" w:rsidRPr="002D469C" w:rsidRDefault="003411EF" w:rsidP="003411EF">
      <w:pPr>
        <w:ind w:leftChars="171" w:left="359"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2、No efficient solution没有有效通用解决方案</w:t>
      </w:r>
    </w:p>
    <w:p w:rsidR="003411EF" w:rsidRPr="002D469C" w:rsidRDefault="003411EF" w:rsidP="003411EF">
      <w:pPr>
        <w:ind w:leftChars="171" w:left="359"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Involve conflicting needs for resources by two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or more processes</w:t>
      </w:r>
    </w:p>
    <w:p w:rsidR="003411EF" w:rsidRPr="002D469C" w:rsidRDefault="003411EF" w:rsidP="003411EF">
      <w:pPr>
        <w:ind w:leftChars="171" w:left="359"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涉及到2个或更多的进程之间因对资源的需求所引起的冲突。</w:t>
      </w:r>
    </w:p>
    <w:p w:rsidR="003411EF" w:rsidRPr="002D469C" w:rsidRDefault="003411EF" w:rsidP="003411EF">
      <w:pPr>
        <w:ind w:leftChars="171" w:left="359" w:firstLineChars="250" w:firstLine="450"/>
        <w:rPr>
          <w:rFonts w:asciiTheme="minorEastAsia" w:eastAsiaTheme="minorEastAsia" w:hAnsiTheme="minorEastAsia"/>
          <w:sz w:val="18"/>
          <w:szCs w:val="18"/>
        </w:rPr>
      </w:pPr>
      <w:r w:rsidRPr="002D469C">
        <w:rPr>
          <w:rFonts w:asciiTheme="minorEastAsia" w:eastAsiaTheme="minorEastAsia" w:hAnsiTheme="minorEastAsia"/>
          <w:noProof/>
          <w:sz w:val="18"/>
          <w:szCs w:val="18"/>
        </w:rPr>
        <w:lastRenderedPageBreak/>
        <w:drawing>
          <wp:inline distT="0" distB="0" distL="0" distR="0">
            <wp:extent cx="3863975" cy="3185795"/>
            <wp:effectExtent l="19050" t="0" r="3175" b="0"/>
            <wp:docPr id="162" name="图片 16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捕获"/>
                    <pic:cNvPicPr>
                      <a:picLocks noChangeAspect="1" noChangeArrowheads="1"/>
                    </pic:cNvPicPr>
                  </pic:nvPicPr>
                  <pic:blipFill>
                    <a:blip r:embed="rId23"/>
                    <a:srcRect/>
                    <a:stretch>
                      <a:fillRect/>
                    </a:stretch>
                  </pic:blipFill>
                  <pic:spPr bwMode="auto">
                    <a:xfrm>
                      <a:off x="0" y="0"/>
                      <a:ext cx="3863975" cy="3185795"/>
                    </a:xfrm>
                    <a:prstGeom prst="rect">
                      <a:avLst/>
                    </a:prstGeom>
                    <a:noFill/>
                    <a:ln w="9525">
                      <a:noFill/>
                      <a:miter lim="800000"/>
                      <a:headEnd/>
                      <a:tailEnd/>
                    </a:ln>
                  </pic:spPr>
                </pic:pic>
              </a:graphicData>
            </a:graphic>
          </wp:inline>
        </w:drawing>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二、资源类型：可重用资源和可消耗资源（Reusable/Consumable）</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sz w:val="18"/>
          <w:szCs w:val="18"/>
        </w:rPr>
        <w:t>Reusable Resources</w:t>
      </w:r>
      <w:r w:rsidRPr="002D469C">
        <w:rPr>
          <w:rFonts w:asciiTheme="minorEastAsia" w:eastAsiaTheme="minorEastAsia" w:hAnsiTheme="minorEastAsia" w:hint="eastAsia"/>
          <w:sz w:val="18"/>
          <w:szCs w:val="18"/>
        </w:rPr>
        <w:t>可重用资源：</w:t>
      </w:r>
    </w:p>
    <w:p w:rsidR="003411EF" w:rsidRPr="002D469C" w:rsidRDefault="003411EF" w:rsidP="003411EF">
      <w:pPr>
        <w:numPr>
          <w:ilvl w:val="0"/>
          <w:numId w:val="17"/>
        </w:numPr>
        <w:rPr>
          <w:rFonts w:asciiTheme="minorEastAsia" w:eastAsiaTheme="minorEastAsia" w:hAnsiTheme="minorEastAsia"/>
          <w:sz w:val="18"/>
          <w:szCs w:val="18"/>
        </w:rPr>
      </w:pPr>
      <w:r w:rsidRPr="002D469C">
        <w:rPr>
          <w:rFonts w:asciiTheme="minorEastAsia" w:eastAsiaTheme="minorEastAsia" w:hAnsiTheme="minorEastAsia"/>
          <w:sz w:val="18"/>
          <w:szCs w:val="18"/>
        </w:rPr>
        <w:t>Used by only one process at a time and not</w:t>
      </w:r>
      <w:r w:rsidRPr="002D469C">
        <w:rPr>
          <w:rFonts w:asciiTheme="minorEastAsia" w:eastAsiaTheme="minorEastAsia" w:hAnsiTheme="minorEastAsia" w:hint="eastAsia"/>
          <w:sz w:val="18"/>
          <w:szCs w:val="18"/>
        </w:rPr>
        <w:t xml:space="preserve"> depleted(耗尽) by that use</w:t>
      </w:r>
    </w:p>
    <w:p w:rsidR="003411EF" w:rsidRPr="002D469C" w:rsidRDefault="003411EF" w:rsidP="003411EF">
      <w:pPr>
        <w:ind w:left="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一次只供一个进程使用，并不会由于使用被耗尽</w:t>
      </w:r>
    </w:p>
    <w:p w:rsidR="003411EF" w:rsidRPr="002D469C" w:rsidRDefault="003411EF" w:rsidP="003411EF">
      <w:pPr>
        <w:numPr>
          <w:ilvl w:val="0"/>
          <w:numId w:val="17"/>
        </w:numPr>
        <w:rPr>
          <w:rFonts w:asciiTheme="minorEastAsia" w:eastAsiaTheme="minorEastAsia" w:hAnsiTheme="minorEastAsia"/>
          <w:sz w:val="18"/>
          <w:szCs w:val="18"/>
        </w:rPr>
      </w:pPr>
      <w:r w:rsidRPr="002D469C">
        <w:rPr>
          <w:rFonts w:asciiTheme="minorEastAsia" w:eastAsiaTheme="minorEastAsia" w:hAnsiTheme="minorEastAsia"/>
          <w:sz w:val="18"/>
          <w:szCs w:val="18"/>
        </w:rPr>
        <w:t>Processes obtain resources that they later</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release for reuse by other processes</w:t>
      </w:r>
    </w:p>
    <w:p w:rsidR="003411EF" w:rsidRPr="002D469C" w:rsidRDefault="003411EF" w:rsidP="003411EF">
      <w:pPr>
        <w:ind w:left="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进程获得资源后又释放，供其它进程再次使用</w:t>
      </w:r>
    </w:p>
    <w:p w:rsidR="003411EF" w:rsidRPr="002D469C" w:rsidRDefault="003411EF" w:rsidP="003411EF">
      <w:pPr>
        <w:numPr>
          <w:ilvl w:val="0"/>
          <w:numId w:val="17"/>
        </w:numPr>
        <w:rPr>
          <w:rFonts w:asciiTheme="minorEastAsia" w:eastAsiaTheme="minorEastAsia" w:hAnsiTheme="minorEastAsia"/>
          <w:sz w:val="18"/>
          <w:szCs w:val="18"/>
        </w:rPr>
      </w:pPr>
      <w:r w:rsidRPr="002D469C">
        <w:rPr>
          <w:rFonts w:asciiTheme="minorEastAsia" w:eastAsiaTheme="minorEastAsia" w:hAnsiTheme="minorEastAsia"/>
          <w:sz w:val="18"/>
          <w:szCs w:val="18"/>
        </w:rPr>
        <w:t>Deadlock occurs if each process holds one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resource and requests the other</w:t>
      </w:r>
    </w:p>
    <w:p w:rsidR="003411EF" w:rsidRPr="002D469C" w:rsidRDefault="003411EF" w:rsidP="003411EF">
      <w:pPr>
        <w:ind w:left="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每个进程占有一个资源并请求另一个资源时就会发生死锁</w:t>
      </w:r>
    </w:p>
    <w:p w:rsidR="003411EF" w:rsidRPr="002D469C" w:rsidRDefault="003411EF" w:rsidP="003411EF">
      <w:pPr>
        <w:ind w:leftChars="171" w:left="719" w:hangingChars="200" w:hanging="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 xml:space="preserve"> Possible Reusable Resources: Processors, I/O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channels, main and secondary memory,</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devices, and data</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structures such as files,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databases, and semaphores</w:t>
      </w:r>
      <w:r w:rsidRPr="002D469C">
        <w:rPr>
          <w:rFonts w:asciiTheme="minorEastAsia" w:eastAsiaTheme="minorEastAsia" w:hAnsiTheme="minorEastAsia" w:hint="eastAsia"/>
          <w:sz w:val="18"/>
          <w:szCs w:val="18"/>
        </w:rPr>
        <w:t>可重用资源例子：处理器，i/o通道，主存和辅存，设备以及诸如文件、数据库和信号量之类的数据结构</w:t>
      </w:r>
    </w:p>
    <w:p w:rsidR="003411EF" w:rsidRPr="002D469C" w:rsidRDefault="003411EF" w:rsidP="003411EF">
      <w:pPr>
        <w:ind w:leftChars="171" w:left="359" w:firstLineChars="50" w:firstLine="90"/>
        <w:rPr>
          <w:rFonts w:asciiTheme="minorEastAsia" w:eastAsiaTheme="minorEastAsia" w:hAnsiTheme="minorEastAsia"/>
          <w:sz w:val="18"/>
          <w:szCs w:val="18"/>
        </w:rPr>
      </w:pPr>
      <w:r w:rsidRPr="002D469C">
        <w:rPr>
          <w:rFonts w:asciiTheme="minorEastAsia" w:eastAsiaTheme="minorEastAsia" w:hAnsiTheme="minorEastAsia"/>
          <w:sz w:val="18"/>
          <w:szCs w:val="18"/>
        </w:rPr>
        <w:t>Consumable Resources</w:t>
      </w:r>
      <w:r w:rsidRPr="002D469C">
        <w:rPr>
          <w:rFonts w:asciiTheme="minorEastAsia" w:eastAsiaTheme="minorEastAsia" w:hAnsiTheme="minorEastAsia" w:hint="eastAsia"/>
          <w:sz w:val="18"/>
          <w:szCs w:val="18"/>
        </w:rPr>
        <w:t>可消耗资源：</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sz w:val="18"/>
          <w:szCs w:val="18"/>
        </w:rPr>
        <w:t>1</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Created (produced) and destroyed(consumed)</w:t>
      </w:r>
      <w:r w:rsidRPr="002D469C">
        <w:rPr>
          <w:rFonts w:asciiTheme="minorEastAsia" w:eastAsiaTheme="minorEastAsia" w:hAnsiTheme="minorEastAsia" w:hint="eastAsia"/>
          <w:sz w:val="18"/>
          <w:szCs w:val="18"/>
        </w:rPr>
        <w:t>可以创建并可以销毁的资源</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Interrupts, signals, messages, and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information in I/O buffers</w:t>
      </w:r>
    </w:p>
    <w:p w:rsidR="003411EF" w:rsidRPr="002D469C" w:rsidRDefault="003411EF" w:rsidP="003411EF">
      <w:pPr>
        <w:ind w:leftChars="171" w:left="359"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例如：中断，信号，消息和I/O缓冲区中的信息</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Deadlock may occur if a Receive message is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blocking</w:t>
      </w:r>
      <w:r w:rsidRPr="002D469C">
        <w:rPr>
          <w:rFonts w:asciiTheme="minorEastAsia" w:eastAsiaTheme="minorEastAsia" w:hAnsiTheme="minorEastAsia" w:hint="eastAsia"/>
          <w:sz w:val="18"/>
          <w:szCs w:val="18"/>
        </w:rPr>
        <w:t>接收进程被阻塞则发生死锁</w:t>
      </w:r>
    </w:p>
    <w:p w:rsidR="003411EF" w:rsidRPr="002D469C" w:rsidRDefault="003411EF" w:rsidP="00883B6C">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May take a rare combination of events to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cause deadlock</w:t>
      </w:r>
      <w:r w:rsidRPr="002D469C">
        <w:rPr>
          <w:rFonts w:asciiTheme="minorEastAsia" w:eastAsiaTheme="minorEastAsia" w:hAnsiTheme="minorEastAsia" w:hint="eastAsia"/>
          <w:sz w:val="18"/>
          <w:szCs w:val="18"/>
        </w:rPr>
        <w:t xml:space="preserve"> 很少见的事件组合也可能导致死锁</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三、资源分配图</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5020310" cy="867410"/>
            <wp:effectExtent l="19050" t="0" r="889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a:srcRect/>
                    <a:stretch>
                      <a:fillRect/>
                    </a:stretch>
                  </pic:blipFill>
                  <pic:spPr bwMode="auto">
                    <a:xfrm>
                      <a:off x="0" y="0"/>
                      <a:ext cx="5020310" cy="867410"/>
                    </a:xfrm>
                    <a:prstGeom prst="rect">
                      <a:avLst/>
                    </a:prstGeom>
                    <a:noFill/>
                    <a:ln w="9525">
                      <a:noFill/>
                      <a:miter lim="800000"/>
                      <a:headEnd/>
                      <a:tailEnd/>
                    </a:ln>
                  </pic:spPr>
                </pic:pic>
              </a:graphicData>
            </a:graphic>
          </wp:inline>
        </w:drawing>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(a) resource is requested                      (b)Resource is held</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noProof/>
          <w:sz w:val="18"/>
          <w:szCs w:val="18"/>
        </w:rPr>
        <w:lastRenderedPageBreak/>
        <w:drawing>
          <wp:anchor distT="0" distB="0" distL="114300" distR="114300" simplePos="0" relativeHeight="251749376" behindDoc="0" locked="0" layoutInCell="1" allowOverlap="1">
            <wp:simplePos x="0" y="0"/>
            <wp:positionH relativeFrom="column">
              <wp:posOffset>525780</wp:posOffset>
            </wp:positionH>
            <wp:positionV relativeFrom="paragraph">
              <wp:posOffset>184150</wp:posOffset>
            </wp:positionV>
            <wp:extent cx="4395470" cy="2332355"/>
            <wp:effectExtent l="19050" t="0" r="5080" b="0"/>
            <wp:wrapSquare wrapText="bothSides"/>
            <wp:docPr id="87" name="图片 87" descr="C:\Users\LIN_Roomie\AppData\Roaming\Tencent\Users\1643416806\QQ\WinTemp\RichOle\OUU1LXKPC[JNS3ZDPCA8C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IN_Roomie\AppData\Roaming\Tencent\Users\1643416806\QQ\WinTemp\RichOle\OUU1LXKPC[JNS3ZDPCA8CTW.jpg"/>
                    <pic:cNvPicPr>
                      <a:picLocks noChangeAspect="1" noChangeArrowheads="1"/>
                    </pic:cNvPicPr>
                  </pic:nvPicPr>
                  <pic:blipFill>
                    <a:blip r:embed="rId25" r:link="rId26"/>
                    <a:srcRect/>
                    <a:stretch>
                      <a:fillRect/>
                    </a:stretch>
                  </pic:blipFill>
                  <pic:spPr bwMode="auto">
                    <a:xfrm>
                      <a:off x="0" y="0"/>
                      <a:ext cx="4395470" cy="2332355"/>
                    </a:xfrm>
                    <a:prstGeom prst="rect">
                      <a:avLst/>
                    </a:prstGeom>
                    <a:noFill/>
                    <a:ln w="9525">
                      <a:noFill/>
                      <a:miter lim="800000"/>
                      <a:headEnd/>
                      <a:tailEnd/>
                    </a:ln>
                  </pic:spPr>
                </pic:pic>
              </a:graphicData>
            </a:graphic>
          </wp:anchor>
        </w:drawing>
      </w:r>
    </w:p>
    <w:p w:rsidR="003411EF" w:rsidRPr="002D469C" w:rsidRDefault="003411EF" w:rsidP="003411EF">
      <w:pPr>
        <w:widowControl/>
        <w:jc w:val="left"/>
        <w:rPr>
          <w:rFonts w:asciiTheme="minorEastAsia" w:eastAsiaTheme="minorEastAsia" w:hAnsiTheme="minorEastAsia" w:cs="宋体"/>
          <w:kern w:val="0"/>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b/>
          <w:color w:val="FF0000"/>
          <w:sz w:val="18"/>
          <w:szCs w:val="18"/>
        </w:rPr>
      </w:pPr>
      <w:r w:rsidRPr="002D469C">
        <w:rPr>
          <w:rFonts w:asciiTheme="minorEastAsia" w:eastAsiaTheme="minorEastAsia" w:hAnsiTheme="minorEastAsia" w:hint="eastAsia"/>
          <w:b/>
          <w:sz w:val="18"/>
          <w:szCs w:val="18"/>
        </w:rPr>
        <w:t>四、死锁的四个条件：</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1、互斥Mutual exclusion ：一个资源在某个时间只能被一个进程使用</w:t>
      </w:r>
    </w:p>
    <w:p w:rsidR="003411EF" w:rsidRPr="002D469C" w:rsidRDefault="003411EF" w:rsidP="003411EF">
      <w:pPr>
        <w:ind w:leftChars="171" w:left="359"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2、占有且等待hold and wait ：一个进程等待分配得到其他资源时，可以继续占有已分配得到的资源</w:t>
      </w:r>
    </w:p>
    <w:p w:rsidR="003411EF" w:rsidRPr="002D469C" w:rsidRDefault="003411EF" w:rsidP="003411EF">
      <w:pPr>
        <w:ind w:leftChars="171" w:left="359"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3、非抢占no preemption ：不能强行抢占进程中已占有的资源</w:t>
      </w:r>
    </w:p>
    <w:p w:rsidR="003411EF" w:rsidRPr="002D469C" w:rsidRDefault="003411EF" w:rsidP="003411EF">
      <w:pPr>
        <w:ind w:leftChars="214" w:left="629"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4、循环等待circular wait：存在一个封闭的进程链，使每个资源至少占有此链中下一个进程所需要的一个资源。</w:t>
      </w:r>
    </w:p>
    <w:p w:rsidR="003411EF" w:rsidRPr="002D469C" w:rsidRDefault="003411EF" w:rsidP="003411EF">
      <w:pPr>
        <w:ind w:leftChars="171" w:left="359"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(前三个是必要非充分条件，第四个是必要条件。)</w:t>
      </w:r>
    </w:p>
    <w:p w:rsidR="003411EF" w:rsidRPr="002D469C" w:rsidRDefault="003411EF" w:rsidP="003411EF">
      <w:pPr>
        <w:ind w:leftChars="258" w:left="542"/>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产生死锁的原因：1、竞争资源，当系统中供多个进程所共享的资源，不足以同时满足它们的需要时，引起它们对资源的竞争而产生死锁；2、进程推进顺序非法，进程在运行过程中，请求和释放资源的顺序不当，导致进程死锁。)</w:t>
      </w:r>
    </w:p>
    <w:p w:rsidR="003411EF" w:rsidRPr="002D469C" w:rsidRDefault="00121954" w:rsidP="003411EF">
      <w:pPr>
        <w:ind w:left="360"/>
        <w:rPr>
          <w:rFonts w:asciiTheme="minorEastAsia" w:eastAsiaTheme="minorEastAsia" w:hAnsiTheme="minorEastAsia"/>
          <w:sz w:val="18"/>
          <w:szCs w:val="18"/>
        </w:rPr>
      </w:pPr>
      <w:r>
        <w:rPr>
          <w:rFonts w:asciiTheme="minorEastAsia" w:eastAsiaTheme="minorEastAsia" w:hAnsiTheme="minorEastAsia"/>
          <w:sz w:val="18"/>
          <w:szCs w:val="18"/>
        </w:rPr>
        <w:pict>
          <v:group id="Group 2" o:spid="_x0000_s2136" style="position:absolute;left:0;text-align:left;margin-left:-4.15pt;margin-top:13.2pt;width:219.65pt;height:238.8pt;z-index:251750400" coordsize="2706,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">
            <v:shape id="Freeform 3" o:spid="_x0000_s2137" style="position:absolute;left:303;top:191;width:2100;height:2099;visibility:visible" coordsize="2100,20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ZZcEA&#10;AADaAAAADwAAAGRycy9kb3ducmV2LnhtbESPT2vCQBTE70K/w/IEb7oxB5HUVaRWkV6Kf4rXZ/aZ&#10;hGbfhuxT02/fFQSPw8z8hpktOlerG7Wh8mxgPEpAEefeVlwYOB7WwymoIMgWa89k4I8CLOZvvRlm&#10;1t95R7e9FCpCOGRooBRpMq1DXpLDMPINcfQuvnUoUbaFti3eI9zVOk2SiXZYcVwosaGPkvLf/dUZ&#10;wC6VVWNPn9XPdCX54Yyb7/BlzKDfLd9BCXXyCj/bW2sghceVeA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L2WXBAAAA2gAAAA8AAAAAAAAAAAAAAAAAmAIAAGRycy9kb3du&#10;cmV2LnhtbFBLBQYAAAAABAAEAPUAAACGAwAAAAA=&#10;" adj="-11796480,,5400" path="m,1050l32,795,111,557,254,350,445,175,684,64,923,r254,l1416,64r239,111l1846,350r143,207l2068,795r32,255l2068,1304r-79,238l1846,1749r-191,159l1416,2035r-239,64l923,2099,684,2035,445,1908,254,1749,111,1542,32,1304,,1050e" filled="f" strokeweight="2pt">
              <v:stroke joinstyle="round"/>
              <v:formulas/>
              <v:path arrowok="t" o:connecttype="custom" o:connectlocs="0,1050;32,795;111,557;254,350;445,175;684,64;923,0;1177,0;1416,64;1655,175;1846,350;1989,557;2068,795;2100,1050;2068,1304;1989,1542;1846,1749;1655,1908;1416,2035;1177,2099;923,2099;684,2035;445,1908;254,1749;111,1542;32,1304;0,1050" o:connectangles="0,0,0,0,0,0,0,0,0,0,0,0,0,0,0,0,0,0,0,0,0,0,0,0,0,0,0" textboxrect="0,0,2100,2099"/>
              <v:textbox style="mso-next-textbox:#Freeform 3">
                <w:txbxContent>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p w:rsidR="00F21931" w:rsidRDefault="00F21931" w:rsidP="003411EF"/>
                </w:txbxContent>
              </v:textbox>
            </v:shape>
            <v:rect id="Rectangle 4" o:spid="_x0000_s2138" style="position:absolute;top:1082;width:605;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78MA&#10;AADaAAAADwAAAGRycy9kb3ducmV2LnhtbESPQWsCMRSE70L/Q3iF3jRbpVZWo5RCsSAF3er9sXnu&#10;Lt28bJOspv56UxA8DjPzDbNYRdOKEznfWFbwPMpAEJdWN1wp2H9/DGcgfEDW2FomBX/kYbV8GCww&#10;1/bMOzoVoRIJwj5HBXUIXS6lL2sy6Ee2I07e0TqDIUlXSe3wnOCmleMsm0qDDaeFGjt6r6n8KXqj&#10;oPt66devvxt3Ocz6bYmbaMM4KvX0GN/mIALFcA/f2p9awQT+r6Qb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978MAAADaAAAADwAAAAAAAAAAAAAAAACYAgAAZHJzL2Rv&#10;d25yZXYueG1sUEsFBgAAAAAEAAQA9QAAAIgDAAAAAA==&#10;" strokeweight="2pt">
              <v:textbox style="mso-next-textbox:#Rectangle 4">
                <w:txbxContent>
                  <w:p w:rsidR="00F21931" w:rsidRDefault="00F21931" w:rsidP="003411EF"/>
                </w:txbxContent>
              </v:textbox>
            </v:rect>
            <v:rect id="Rectangle 5" o:spid="_x0000_s2139" style="position:absolute;left:191;top:1113;width:232;height: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next-textbox:#Rectangle 5;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52"/>
                        <w:szCs w:val="52"/>
                      </w:rPr>
                      <w:t>R</w:t>
                    </w:r>
                  </w:p>
                </w:txbxContent>
              </v:textbox>
            </v:rect>
            <v:rect id="Rectangle 6" o:spid="_x0000_s2140" style="position:absolute;left:319;top:1209;width:112;height: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next-textbox:#Rectangle 6;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36"/>
                        <w:szCs w:val="36"/>
                      </w:rPr>
                      <w:t>1</w:t>
                    </w:r>
                  </w:p>
                </w:txbxContent>
              </v:textbox>
            </v:rect>
            <v:rect id="Rectangle 7" o:spid="_x0000_s2141" style="position:absolute;left:2101;top:1082;width:605;height:3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xed8MA&#10;AADaAAAADwAAAGRycy9kb3ducmV2LnhtbESPUWvCMBSF3wf7D+EOfJupBZ10xiKDMUGETd37pblr&#10;y5qbLkk1+usXQfDxcM75DmdRRtOJIznfWlYwGWcgiCurW64VHPbvz3MQPiBr7CyTgjN5KJePDwss&#10;tD3xFx13oRYJwr5ABU0IfSGlrxoy6Me2J07ej3UGQ5KultrhKcFNJ/Msm0mDLaeFBnt6a6j63Q1G&#10;Qb+dDh8vfxt3+Z4PnxVuog15VGr0FFevIALFcA/f2mutYAbXK+kG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xed8MAAADaAAAADwAAAAAAAAAAAAAAAACYAgAAZHJzL2Rv&#10;d25yZXYueG1sUEsFBgAAAAAEAAQA9QAAAIgDAAAAAA==&#10;" strokeweight="2pt">
              <v:textbox style="mso-next-textbox:#Rectangle 7">
                <w:txbxContent>
                  <w:p w:rsidR="00F21931" w:rsidRDefault="00F21931" w:rsidP="003411EF"/>
                </w:txbxContent>
              </v:textbox>
            </v:rect>
            <v:rect id="Rectangle 8" o:spid="_x0000_s2142" style="position:absolute;left:2292;top:1113;width:232;height: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TwsEA&#10;AADaAAAADwAAAGRycy9kb3ducmV2LnhtbESPzWrDMBCE74W+g9hCbrVcH1LjRAmlEEhDL7bzAIu1&#10;/qHSykhq7L59FSj0OMzMN8z+uFojbuTD5FjBS5aDIO6cnnhQcG1PzyWIEJE1Gsek4IcCHA+PD3us&#10;tFu4plsTB5EgHCpUMMY4V1KGbiSLIXMzcfJ65y3GJP0gtcclwa2RRZ5vpcWJ08KIM72P1H0131aB&#10;bJvTUjbG5+5S9J/m41z35JTaPK1vOxCR1vgf/muftYJXuF9JN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k8LBAAAA2gAAAA8AAAAAAAAAAAAAAAAAmAIAAGRycy9kb3du&#10;cmV2LnhtbFBLBQYAAAAABAAEAPUAAACGAwAAAAA=&#10;" filled="f" stroked="f">
              <v:textbox style="mso-next-textbox:#Rectangle 8;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52"/>
                        <w:szCs w:val="52"/>
                      </w:rPr>
                      <w:t>R</w:t>
                    </w:r>
                  </w:p>
                </w:txbxContent>
              </v:textbox>
            </v:rect>
            <v:rect id="Rectangle 9" o:spid="_x0000_s2143" style="position:absolute;left:2419;top:1209;width:111;height: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next-textbox:#Rectangle 9;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36"/>
                        <w:szCs w:val="36"/>
                      </w:rPr>
                      <w:t>2</w:t>
                    </w:r>
                  </w:p>
                </w:txbxContent>
              </v:textbox>
            </v:rect>
            <v:shape id="Freeform 10" o:spid="_x0000_s2144" style="position:absolute;left:1162;width:382;height:382;visibility:visible" coordsize="382,3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3MI8QA&#10;AADaAAAADwAAAGRycy9kb3ducmV2LnhtbESPQWvCQBSE70L/w/IKvUjdpAdtopvQWgp6KZr6A16z&#10;zyQk+zZkV43/3hUKHoeZ+YZZ5aPpxJkG11hWEM8iEMSl1Q1XCg6/36/vIJxH1thZJgVXcpBnT5MV&#10;ptpeeE/nwlciQNilqKD2vk+ldGVNBt3M9sTBO9rBoA9yqKQe8BLgppNvUTSXBhsOCzX2tK6pbIuT&#10;UdDy13WeHNrCT+MiTnaLcfv386nUy/P4sQThafSP8H97oxUkcL8Sbo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dzCPEAAAA2gAAAA8AAAAAAAAAAAAAAAAAmAIAAGRycy9k&#10;b3ducmV2LnhtbFBLBQYAAAAABAAEAPUAAACJAwAAAAA=&#10;" adj="-11796480,,5400" path="m,191l32,96,96,32,191,r95,32l350,96r32,95l350,287r-64,63l191,382,96,350,32,287,,191xe" strokeweight="2pt">
              <v:stroke joinstyle="round"/>
              <v:formulas/>
              <v:path arrowok="t" o:connecttype="custom" o:connectlocs="0,191;32,96;96,32;191,0;286,32;350,96;382,191;350,287;286,350;191,382;96,350;32,287;0,191" o:connectangles="0,0,0,0,0,0,0,0,0,0,0,0,0" textboxrect="0,0,382,382"/>
              <v:textbox style="mso-next-textbox:#Freeform 10">
                <w:txbxContent>
                  <w:p w:rsidR="00F21931" w:rsidRDefault="00F21931" w:rsidP="003411EF"/>
                </w:txbxContent>
              </v:textbox>
            </v:shape>
            <v:rect id="Rectangle 11" o:spid="_x0000_s2145" style="position:absolute;left:1258;top:64;width:196;height: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next-textbox:#Rectangle 11;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52"/>
                        <w:szCs w:val="52"/>
                      </w:rPr>
                      <w:t>P</w:t>
                    </w:r>
                  </w:p>
                </w:txbxContent>
              </v:textbox>
            </v:rect>
            <v:rect id="Rectangle 12" o:spid="_x0000_s2146" style="position:absolute;left:1369;top:159;width:111;height:3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next-textbox:#Rectangle 12;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36"/>
                        <w:szCs w:val="36"/>
                      </w:rPr>
                      <w:t>1</w:t>
                    </w:r>
                  </w:p>
                </w:txbxContent>
              </v:textbox>
            </v:rect>
            <v:shape id="Freeform 13" o:spid="_x0000_s2147" style="position:absolute;left:2308;top:859;width:79;height:207;visibility:visible" coordsize="79,2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uXL8A&#10;AADbAAAADwAAAGRycy9kb3ducmV2LnhtbERPTYvCMBC9L/gfwgheFk31IFKNIoIiLIJ2F89DMjbF&#10;ZlKabK3/3ggLe5vH+5zVpne16KgNlWcF00kGglh7U3Gp4Od7P16ACBHZYO2ZFDwpwGY9+FhhbvyD&#10;L9QVsRQphEOOCmyMTS5l0JYcholviBN3863DmGBbStPiI4W7Ws6ybC4dVpwaLDa0s6Tvxa9TcAy2&#10;OGz1lea7SndfdL5+lqeDUqNhv12CiNTHf/Gf+2jS/Bm8f0kHy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W5cvwAAANsAAAAPAAAAAAAAAAAAAAAAAJgCAABkcnMvZG93bnJl&#10;di54bWxQSwUGAAAAAAQABAD1AAAAhAMAAAAA&#10;" adj="-11796480,,5400" path="m,16l48,48,79,r,207l,16xe" fillcolor="black" strokeweight="2pt">
              <v:stroke joinstyle="round"/>
              <v:formulas/>
              <v:path arrowok="t" o:connecttype="custom" o:connectlocs="0,16;48,48;79,0;79,207;0,16" o:connectangles="0,0,0,0,0" textboxrect="0,0,79,207"/>
              <v:textbox style="mso-next-textbox:#Freeform 13">
                <w:txbxContent>
                  <w:p w:rsidR="00F21931" w:rsidRDefault="00F21931" w:rsidP="003411EF"/>
                </w:txbxContent>
              </v:textbox>
            </v:shape>
            <v:shape id="Freeform 14" o:spid="_x0000_s2148" style="position:absolute;left:1162;top:2099;width:382;height:382;visibility:visible" coordsize="382,3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288MA&#10;AADbAAAADwAAAGRycy9kb3ducmV2LnhtbERPzWrCQBC+F3yHZYReim7SgjZpNqKWgr2IjT7ANDsm&#10;IdnZkN1qfHu3UOhtPr7fyVaj6cSFBtdYVhDPIxDEpdUNVwpOx4/ZKwjnkTV2lknBjRys8slDhqm2&#10;V/6iS+ErEULYpaig9r5PpXRlTQbd3PbEgTvbwaAPcKikHvAawk0nn6NoIQ02HBpq7GlbU9kWP0ZB&#10;y++3RXJqC/8UF3FyWI6f3/uNUo/Tcf0GwtPo/8V/7p0O81/g95dw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8288MAAADbAAAADwAAAAAAAAAAAAAAAACYAgAAZHJzL2Rv&#10;d25yZXYueG1sUEsFBgAAAAAEAAQA9QAAAIgDAAAAAA==&#10;" adj="-11796480,,5400" path="m,191l32,96,96,32,191,r95,32l350,96r32,95l350,286r-64,64l191,382,96,350,32,286,,191xe" strokeweight="2pt">
              <v:stroke joinstyle="round"/>
              <v:formulas/>
              <v:path arrowok="t" o:connecttype="custom" o:connectlocs="0,191;32,96;96,32;191,0;286,32;350,96;382,191;350,286;286,350;191,382;96,350;32,286;0,191" o:connectangles="0,0,0,0,0,0,0,0,0,0,0,0,0" textboxrect="0,0,382,382"/>
              <v:textbox style="mso-next-textbox:#Freeform 14">
                <w:txbxContent>
                  <w:p w:rsidR="00F21931" w:rsidRDefault="00F21931" w:rsidP="003411EF"/>
                </w:txbxContent>
              </v:textbox>
            </v:shape>
            <v:rect id="Rectangle 15" o:spid="_x0000_s2149" style="position:absolute;left:1258;top:2163;width:196;height:3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next-textbox:#Rectangle 15;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52"/>
                        <w:szCs w:val="52"/>
                      </w:rPr>
                      <w:t>P</w:t>
                    </w:r>
                  </w:p>
                </w:txbxContent>
              </v:textbox>
            </v:rect>
            <v:rect id="Rectangle 16" o:spid="_x0000_s2150" style="position:absolute;left:1369;top:2274;width:111;height:3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next-textbox:#Rectangle 16;mso-fit-shape-to-text:t" inset="0,0,0,0">
                <w:txbxContent>
                  <w:p w:rsidR="00F21931" w:rsidRDefault="00F21931" w:rsidP="003411EF">
                    <w:pPr>
                      <w:pStyle w:val="a7"/>
                      <w:spacing w:before="0" w:beforeAutospacing="0" w:after="0" w:afterAutospacing="0"/>
                      <w:textAlignment w:val="baseline"/>
                      <w:rPr>
                        <w:rFonts w:hint="default"/>
                      </w:rPr>
                    </w:pPr>
                    <w:r w:rsidRPr="001400F3">
                      <w:rPr>
                        <w:rFonts w:ascii="Times" w:hAnsi="Times"/>
                        <w:b/>
                        <w:bCs/>
                        <w:kern w:val="24"/>
                        <w:sz w:val="36"/>
                        <w:szCs w:val="36"/>
                      </w:rPr>
                      <w:t>2</w:t>
                    </w:r>
                  </w:p>
                </w:txbxContent>
              </v:textbox>
            </v:rect>
            <v:shape id="Freeform 17" o:spid="_x0000_s2151" style="position:absolute;left:971;top:207;width:191;height:80;visibility:visible" coordsize="19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INksEA&#10;AADbAAAADwAAAGRycy9kb3ducmV2LnhtbERPTWvCQBC9C/6HZYTezKYKwaauUgJCkV6M9j5kp9lo&#10;djZmV5P+e1co9DaP9znr7WhbcafeN44VvCYpCOLK6YZrBafjbr4C4QOyxtYxKfglD9vNdLLGXLuB&#10;D3QvQy1iCPscFZgQulxKXxmy6BPXEUfux/UWQ4R9LXWPQwy3rVykaSYtNhwbDHZUGKou5c0q+Nrv&#10;3g7XfVa4wSyLy0Kfv8vlWamX2fjxDiLQGP7Ff+5PHedn8PwlH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CDZLBAAAA2wAAAA8AAAAAAAAAAAAAAAAAmAIAAGRycy9kb3du&#10;cmV2LnhtbFBLBQYAAAAABAAEAPUAAACGAwAAAAA=&#10;" adj="-11796480,,5400" path="m16,80l48,32,,16,191,,16,80xe" fillcolor="black" strokeweight="2pt">
              <v:stroke joinstyle="round"/>
              <v:formulas/>
              <v:path arrowok="t" o:connecttype="custom" o:connectlocs="16,80;48,32;0,16;191,0;16,80" o:connectangles="0,0,0,0,0" textboxrect="0,0,191,80"/>
              <v:textbox style="mso-next-textbox:#Freeform 17">
                <w:txbxContent>
                  <w:p w:rsidR="00F21931" w:rsidRDefault="00F21931" w:rsidP="003411EF"/>
                </w:txbxContent>
              </v:textbox>
            </v:shape>
            <v:shape id="Freeform 18" o:spid="_x0000_s2152" style="position:absolute;left:1544;top:2195;width:191;height:79;visibility:visible" coordsize="191,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SxcEA&#10;AADbAAAADwAAAGRycy9kb3ducmV2LnhtbERPTWvCQBC9C/6HZQq9lLqpFC2pq0ix4KEtGC30OGSn&#10;2dDsbMisMf77riB4m8f7nMVq8I3qqZM6sIGnSQaKuAy25srAYf/++AJKIrLFJjAZOJPAajkeLTC3&#10;4cQ76otYqRTCkqMBF2Obay2lI48yCS1x4n5D5zEm2FXadnhK4b7R0yybaY81pwaHLb05Kv+Kozcw&#10;6x/Y4eZD+OdrX8v0U56/CzHm/m5Yv4KKNMSb+Ore2jR/Dpdf0gF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a0sXBAAAA2wAAAA8AAAAAAAAAAAAAAAAAmAIAAGRycy9kb3du&#10;cmV2LnhtbFBLBQYAAAAABAAEAPUAAACGAwAAAAA=&#10;" adj="-11796480,,5400" path="m175,l143,31r48,32l,79,175,xe" fillcolor="black" strokeweight="2pt">
              <v:stroke joinstyle="round"/>
              <v:formulas/>
              <v:path arrowok="t" o:connecttype="custom" o:connectlocs="175,0;143,31;191,63;0,79;175,0" o:connectangles="0,0,0,0,0" textboxrect="0,0,191,79"/>
              <v:textbox style="mso-next-textbox:#Freeform 18">
                <w:txbxContent>
                  <w:p w:rsidR="00F21931" w:rsidRDefault="00F21931" w:rsidP="003411EF"/>
                </w:txbxContent>
              </v:textbox>
            </v:shape>
            <v:shape id="Freeform 19" o:spid="_x0000_s2153" style="position:absolute;left:319;top:1415;width:79;height:191;visibility:visible" coordsize="79,19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II8YA&#10;AADbAAAADwAAAGRycy9kb3ducmV2LnhtbESPQW/CMAyF70j7D5En7TJBOjShrRAQGqBx2YFuB45W&#10;Y9pujVOSjJZ/Px8mcbP1nt/7vFgNrlUXCrHxbOBpkoEiLr1tuDLw9bkbv4CKCdli65kMXCnCank3&#10;WmBufc8HuhSpUhLCMUcDdUpdrnUsa3IYJ74jFu3kg8Mka6i0DdhLuGv1NMtm2mHD0lBjR281lT/F&#10;rzPwHvbH13N/3WUf1faxWD9v3Ex/G/NwP6znoBIN6Wb+v95bwRdY+UU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aII8YAAADbAAAADwAAAAAAAAAAAAAAAACYAgAAZHJz&#10;L2Rvd25yZXYueG1sUEsFBgAAAAAEAAQA9QAAAIsDAAAAAA==&#10;" adj="-11796480,,5400" path="m79,175l31,144,16,191,,,79,175xe" fillcolor="black" strokeweight="2pt">
              <v:stroke joinstyle="round"/>
              <v:formulas/>
              <v:path arrowok="t" o:connecttype="custom" o:connectlocs="79,175;31,144;16,191;0,0;79,175" o:connectangles="0,0,0,0,0" textboxrect="0,0,79,191"/>
              <v:textbox style="mso-next-textbox:#Freeform 19">
                <w:txbxContent>
                  <w:p w:rsidR="00F21931" w:rsidRDefault="00F21931" w:rsidP="003411EF"/>
                </w:txbxContent>
              </v:textbox>
            </v:shape>
          </v:group>
        </w:pict>
      </w:r>
      <w:r w:rsidR="003411EF" w:rsidRPr="002D469C">
        <w:rPr>
          <w:rFonts w:asciiTheme="minorEastAsia" w:eastAsiaTheme="minorEastAsia" w:hAnsiTheme="minorEastAsia"/>
          <w:sz w:val="18"/>
          <w:szCs w:val="18"/>
        </w:rPr>
        <w:t>C</w:t>
      </w:r>
      <w:r w:rsidR="003411EF" w:rsidRPr="002D469C">
        <w:rPr>
          <w:rFonts w:asciiTheme="minorEastAsia" w:eastAsiaTheme="minorEastAsia" w:hAnsiTheme="minorEastAsia" w:hint="eastAsia"/>
          <w:sz w:val="18"/>
          <w:szCs w:val="18"/>
        </w:rPr>
        <w:t>ircular wait:</w:t>
      </w: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121954" w:rsidP="003411EF">
      <w:pPr>
        <w:ind w:left="360"/>
        <w:rPr>
          <w:rFonts w:asciiTheme="minorEastAsia" w:eastAsiaTheme="minorEastAsia" w:hAnsiTheme="minorEastAsia"/>
          <w:sz w:val="18"/>
          <w:szCs w:val="18"/>
        </w:rPr>
      </w:pPr>
      <w:r>
        <w:rPr>
          <w:rFonts w:asciiTheme="minorEastAsia" w:eastAsiaTheme="minorEastAsia" w:hAnsiTheme="minorEastAsia"/>
          <w:sz w:val="18"/>
          <w:szCs w:val="18"/>
        </w:rPr>
        <w:pict>
          <v:shapetype id="_x0000_t202" coordsize="21600,21600" o:spt="202" path="m,l,21600r21600,l21600,xe">
            <v:stroke joinstyle="miter"/>
            <v:path gradientshapeok="t" o:connecttype="rect"/>
          </v:shapetype>
          <v:shape id="Text Box 20" o:spid="_x0000_s2154" type="#_x0000_t202" style="position:absolute;left:0;text-align:left;margin-left:233.05pt;margin-top:8.7pt;width:168pt;height:132.7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" filled="f" fillcolor="#4f81bd">
            <v:shadow color="#eeece1"/>
            <v:textbox style="mso-next-textbox:#Text Box 20;mso-fit-shape-to-text:t">
              <w:txbxContent>
                <w:p w:rsidR="00F21931" w:rsidRPr="00F83EB2" w:rsidRDefault="00F21931" w:rsidP="003411EF">
                  <w:pPr>
                    <w:pStyle w:val="a7"/>
                    <w:spacing w:before="0" w:beforeAutospacing="0" w:after="0" w:afterAutospacing="0"/>
                    <w:textAlignment w:val="baseline"/>
                    <w:rPr>
                      <w:rFonts w:hint="default"/>
                      <w:sz w:val="28"/>
                      <w:szCs w:val="28"/>
                    </w:rPr>
                  </w:pPr>
                  <w:r w:rsidRPr="00F83EB2">
                    <w:rPr>
                      <w:rFonts w:ascii="Times New Roman" w:hAnsi="Times New Roman"/>
                      <w:b/>
                      <w:bCs/>
                      <w:kern w:val="24"/>
                      <w:sz w:val="28"/>
                      <w:szCs w:val="28"/>
                    </w:rPr>
                    <w:t>P1:</w:t>
                  </w:r>
                </w:p>
                <w:p w:rsidR="00F21931" w:rsidRPr="00F83EB2" w:rsidRDefault="00F21931" w:rsidP="003411EF">
                  <w:pPr>
                    <w:pStyle w:val="a7"/>
                    <w:spacing w:before="0" w:beforeAutospacing="0" w:after="0" w:afterAutospacing="0"/>
                    <w:textAlignment w:val="baseline"/>
                    <w:rPr>
                      <w:rFonts w:hint="default"/>
                      <w:sz w:val="28"/>
                      <w:szCs w:val="28"/>
                    </w:rPr>
                  </w:pPr>
                  <w:r w:rsidRPr="00F83EB2">
                    <w:rPr>
                      <w:rFonts w:ascii="Times New Roman"/>
                      <w:b/>
                      <w:bCs/>
                      <w:kern w:val="24"/>
                      <w:sz w:val="28"/>
                      <w:szCs w:val="28"/>
                    </w:rPr>
                    <w:t>拥有</w:t>
                  </w:r>
                  <w:r w:rsidRPr="00F83EB2">
                    <w:rPr>
                      <w:rFonts w:ascii="Times New Roman" w:hAnsi="Times New Roman"/>
                      <w:b/>
                      <w:bCs/>
                      <w:kern w:val="24"/>
                      <w:sz w:val="28"/>
                      <w:szCs w:val="28"/>
                    </w:rPr>
                    <w:t>R1;</w:t>
                  </w:r>
                  <w:r w:rsidRPr="00F83EB2">
                    <w:rPr>
                      <w:rFonts w:ascii="Times New Roman"/>
                      <w:b/>
                      <w:bCs/>
                      <w:kern w:val="24"/>
                      <w:sz w:val="28"/>
                      <w:szCs w:val="28"/>
                    </w:rPr>
                    <w:t>请求</w:t>
                  </w:r>
                  <w:r w:rsidRPr="00F83EB2">
                    <w:rPr>
                      <w:rFonts w:ascii="Times New Roman" w:hAnsi="Times New Roman"/>
                      <w:b/>
                      <w:bCs/>
                      <w:kern w:val="24"/>
                      <w:sz w:val="28"/>
                      <w:szCs w:val="28"/>
                    </w:rPr>
                    <w:t>R2;</w:t>
                  </w:r>
                </w:p>
                <w:p w:rsidR="00F21931" w:rsidRPr="00F83EB2" w:rsidRDefault="00F21931" w:rsidP="003411EF">
                  <w:pPr>
                    <w:pStyle w:val="a7"/>
                    <w:spacing w:before="0" w:beforeAutospacing="0" w:after="0" w:afterAutospacing="0"/>
                    <w:textAlignment w:val="baseline"/>
                    <w:rPr>
                      <w:rFonts w:hint="default"/>
                      <w:sz w:val="28"/>
                      <w:szCs w:val="28"/>
                    </w:rPr>
                  </w:pPr>
                  <w:r w:rsidRPr="00F83EB2">
                    <w:rPr>
                      <w:rFonts w:ascii="Times New Roman" w:hAnsi="Times New Roman"/>
                      <w:b/>
                      <w:bCs/>
                      <w:kern w:val="24"/>
                      <w:sz w:val="28"/>
                      <w:szCs w:val="28"/>
                    </w:rPr>
                    <w:t>P2:</w:t>
                  </w:r>
                </w:p>
                <w:p w:rsidR="00F21931" w:rsidRPr="00F83EB2" w:rsidRDefault="00F21931" w:rsidP="003411EF">
                  <w:pPr>
                    <w:pStyle w:val="a7"/>
                    <w:spacing w:before="0" w:beforeAutospacing="0" w:after="0" w:afterAutospacing="0"/>
                    <w:textAlignment w:val="baseline"/>
                    <w:rPr>
                      <w:rFonts w:hint="default"/>
                      <w:sz w:val="28"/>
                      <w:szCs w:val="28"/>
                    </w:rPr>
                  </w:pPr>
                  <w:r w:rsidRPr="00F83EB2">
                    <w:rPr>
                      <w:rFonts w:ascii="Times New Roman"/>
                      <w:b/>
                      <w:bCs/>
                      <w:kern w:val="24"/>
                      <w:sz w:val="28"/>
                      <w:szCs w:val="28"/>
                    </w:rPr>
                    <w:t>拥有</w:t>
                  </w:r>
                  <w:r w:rsidRPr="00F83EB2">
                    <w:rPr>
                      <w:rFonts w:ascii="Times New Roman" w:hAnsi="Times New Roman"/>
                      <w:b/>
                      <w:bCs/>
                      <w:kern w:val="24"/>
                      <w:sz w:val="28"/>
                      <w:szCs w:val="28"/>
                    </w:rPr>
                    <w:t>R2;</w:t>
                  </w:r>
                  <w:r w:rsidRPr="00F83EB2">
                    <w:rPr>
                      <w:rFonts w:ascii="Times New Roman"/>
                      <w:b/>
                      <w:bCs/>
                      <w:kern w:val="24"/>
                      <w:sz w:val="28"/>
                      <w:szCs w:val="28"/>
                    </w:rPr>
                    <w:t>请求</w:t>
                  </w:r>
                  <w:r w:rsidRPr="00F83EB2">
                    <w:rPr>
                      <w:rFonts w:ascii="Times New Roman" w:hAnsi="Times New Roman"/>
                      <w:b/>
                      <w:bCs/>
                      <w:kern w:val="24"/>
                      <w:sz w:val="28"/>
                      <w:szCs w:val="28"/>
                    </w:rPr>
                    <w:t>R1;</w:t>
                  </w:r>
                </w:p>
              </w:txbxContent>
            </v:textbox>
          </v:shape>
        </w:pict>
      </w: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sz w:val="18"/>
          <w:szCs w:val="18"/>
        </w:rPr>
      </w:pPr>
    </w:p>
    <w:p w:rsidR="003411EF" w:rsidRPr="002D469C" w:rsidRDefault="003411EF" w:rsidP="003411EF">
      <w:pPr>
        <w:ind w:left="360"/>
        <w:rPr>
          <w:rFonts w:asciiTheme="minorEastAsia" w:eastAsiaTheme="minorEastAsia" w:hAnsiTheme="minorEastAsia"/>
          <w:noProof/>
          <w:sz w:val="18"/>
          <w:szCs w:val="18"/>
        </w:rPr>
      </w:pPr>
    </w:p>
    <w:p w:rsidR="003411EF" w:rsidRPr="002D469C" w:rsidRDefault="003411EF" w:rsidP="003411EF">
      <w:pPr>
        <w:ind w:leftChars="171" w:left="359"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Hold and wait:</w:t>
      </w:r>
      <w:r w:rsidRPr="002D469C">
        <w:rPr>
          <w:rFonts w:asciiTheme="minorEastAsia" w:eastAsiaTheme="minorEastAsia" w:hAnsiTheme="minorEastAsia" w:cs="宋体" w:hint="eastAsia"/>
          <w:b/>
          <w:bCs/>
          <w:color w:val="000000"/>
          <w:kern w:val="0"/>
          <w:sz w:val="18"/>
          <w:szCs w:val="18"/>
        </w:rPr>
        <w:t xml:space="preserve"> </w:t>
      </w:r>
      <w:r w:rsidRPr="002D469C">
        <w:rPr>
          <w:rFonts w:asciiTheme="minorEastAsia" w:eastAsiaTheme="minorEastAsia" w:hAnsiTheme="minorEastAsia" w:hint="eastAsia"/>
          <w:bCs/>
          <w:sz w:val="18"/>
          <w:szCs w:val="18"/>
        </w:rPr>
        <w:t xml:space="preserve">静态资源分配法（所有进程在开始之前，都必须一次性申请所需全部资源，充足则分配，如果一种资源不满足，即使其他资源都空闲，也不分配给该进程，摒弃保持条件。） </w:t>
      </w:r>
    </w:p>
    <w:p w:rsidR="003411EF" w:rsidRPr="002D469C" w:rsidRDefault="003411EF" w:rsidP="003411EF">
      <w:pPr>
        <w:ind w:leftChars="171" w:left="359"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No preemption:</w:t>
      </w:r>
      <w:r w:rsidRPr="002D469C">
        <w:rPr>
          <w:rFonts w:asciiTheme="minorEastAsia" w:eastAsiaTheme="minorEastAsia" w:hAnsiTheme="minorEastAsia" w:cs="宋体" w:hint="eastAsia"/>
          <w:b/>
          <w:bCs/>
          <w:color w:val="000000"/>
          <w:kern w:val="0"/>
          <w:sz w:val="18"/>
          <w:szCs w:val="18"/>
        </w:rPr>
        <w:t xml:space="preserve"> </w:t>
      </w:r>
      <w:r w:rsidRPr="002D469C">
        <w:rPr>
          <w:rFonts w:asciiTheme="minorEastAsia" w:eastAsiaTheme="minorEastAsia" w:hAnsiTheme="minorEastAsia" w:hint="eastAsia"/>
          <w:bCs/>
          <w:sz w:val="18"/>
          <w:szCs w:val="18"/>
        </w:rPr>
        <w:t>（ 当进程需逐个地提出对 各个资源的请求，如果一个已经获取，再提出另一种资源请求而不能立即满足时，必须释放它已经保持了的所有资源，以后重新申请。这意味着某一进程已经占有的资源，在运行过程中会被暂时释放，摒弃了“不剥夺”）实现复杂，代价大</w:t>
      </w:r>
      <w:r w:rsidRPr="002D469C">
        <w:rPr>
          <w:rFonts w:asciiTheme="minorEastAsia" w:eastAsiaTheme="minorEastAsia" w:hAnsiTheme="minorEastAsia" w:hint="eastAsia"/>
          <w:sz w:val="18"/>
          <w:szCs w:val="18"/>
        </w:rPr>
        <w:t>。</w:t>
      </w:r>
    </w:p>
    <w:p w:rsidR="003411EF" w:rsidRPr="002D469C" w:rsidRDefault="003411EF" w:rsidP="003411EF">
      <w:pPr>
        <w:ind w:leftChars="171" w:left="359" w:firstLineChars="200" w:firstLine="360"/>
        <w:rPr>
          <w:rFonts w:asciiTheme="minorEastAsia" w:eastAsiaTheme="minorEastAsia" w:hAnsiTheme="minorEastAsia"/>
          <w:noProof/>
          <w:sz w:val="18"/>
          <w:szCs w:val="18"/>
        </w:rPr>
      </w:pPr>
      <w:r w:rsidRPr="002D469C">
        <w:rPr>
          <w:rFonts w:asciiTheme="minorEastAsia" w:eastAsiaTheme="minorEastAsia" w:hAnsiTheme="minorEastAsia" w:hint="eastAsia"/>
          <w:noProof/>
          <w:sz w:val="18"/>
          <w:szCs w:val="18"/>
        </w:rPr>
        <w:lastRenderedPageBreak/>
        <w:t>摒弃“环路等待”条件，系统将所有资源按类型进行线性排队，并赋予不同的序号。所有进程对资源的请求必须严格按资源序号递增的次序提出，这样，在所形成的资源分配图中，不可能再出现环路，从而摒弃了“环路等待”条件。</w:t>
      </w:r>
    </w:p>
    <w:p w:rsidR="003411EF" w:rsidRPr="002D469C" w:rsidRDefault="003411EF" w:rsidP="003411EF">
      <w:pPr>
        <w:ind w:left="36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五、死锁的四种应对策略：（P189中文书）</w:t>
      </w:r>
    </w:p>
    <w:p w:rsidR="003411EF" w:rsidRPr="002D469C" w:rsidRDefault="003411EF" w:rsidP="003411EF">
      <w:pPr>
        <w:ind w:left="36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忽略(ignorance)</w:t>
      </w:r>
    </w:p>
    <w:p w:rsidR="003411EF" w:rsidRPr="002D469C" w:rsidRDefault="003411EF" w:rsidP="003411EF">
      <w:pPr>
        <w:ind w:leftChars="171" w:left="1212" w:hangingChars="472" w:hanging="853"/>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预防(prevention)：</w:t>
      </w:r>
      <w:r w:rsidRPr="002D469C">
        <w:rPr>
          <w:rFonts w:asciiTheme="minorEastAsia" w:eastAsiaTheme="minorEastAsia" w:hAnsiTheme="minorEastAsia" w:hint="eastAsia"/>
          <w:sz w:val="18"/>
          <w:szCs w:val="18"/>
        </w:rPr>
        <w:t>通过限制访问资源和在进程上强加约束来解决死锁问题。防止4个条件中至少一个的发生。</w:t>
      </w:r>
    </w:p>
    <w:p w:rsidR="003411EF" w:rsidRPr="002D469C" w:rsidRDefault="003411EF" w:rsidP="003411EF">
      <w:pPr>
        <w:ind w:leftChars="171" w:left="1149" w:hangingChars="437" w:hanging="790"/>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避免(avoidance)：</w:t>
      </w:r>
      <w:r w:rsidRPr="002D469C">
        <w:rPr>
          <w:rFonts w:asciiTheme="minorEastAsia" w:eastAsiaTheme="minorEastAsia" w:hAnsiTheme="minorEastAsia" w:hint="eastAsia"/>
          <w:sz w:val="18"/>
          <w:szCs w:val="18"/>
        </w:rPr>
        <w:t>允许3个必要条件，但通过明智选择，确保不会到达死锁点。比预防有效。是否允许当前的资源分配请求是动态决定的，可能导致死锁，故需要知道将来进程资源请求的情况。</w:t>
      </w:r>
    </w:p>
    <w:p w:rsidR="003411EF" w:rsidRPr="002D469C" w:rsidRDefault="003411EF" w:rsidP="003411EF">
      <w:pPr>
        <w:ind w:leftChars="171" w:left="1154" w:hangingChars="440" w:hanging="795"/>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检测(detection)与破换(destroy)  ：</w:t>
      </w:r>
      <w:r w:rsidRPr="002D469C">
        <w:rPr>
          <w:rFonts w:asciiTheme="minorEastAsia" w:eastAsiaTheme="minorEastAsia" w:hAnsiTheme="minorEastAsia" w:hint="eastAsia"/>
          <w:sz w:val="18"/>
          <w:szCs w:val="18"/>
        </w:rPr>
        <w:t>不限制资源访问或约束进程行为，只要有可能，被请求的资源都被授权给进程。</w:t>
      </w:r>
    </w:p>
    <w:p w:rsidR="003411EF" w:rsidRPr="002D469C" w:rsidRDefault="003411EF" w:rsidP="003411EF">
      <w:pPr>
        <w:ind w:firstLineChars="196" w:firstLine="35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避免：</w:t>
      </w:r>
    </w:p>
    <w:p w:rsidR="003411EF" w:rsidRPr="002D469C" w:rsidRDefault="003411EF" w:rsidP="003411EF">
      <w:pPr>
        <w:ind w:firstLineChars="196" w:firstLine="35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①单种/多种资源银行家算法（Banker algorithm）：</w:t>
      </w:r>
    </w:p>
    <w:p w:rsidR="003411EF" w:rsidRPr="002D469C" w:rsidRDefault="003411EF" w:rsidP="003411EF">
      <w:pPr>
        <w:ind w:firstLineChars="245" w:firstLine="441"/>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r</w:t>
      </w:r>
      <w:r w:rsidRPr="002D469C">
        <w:rPr>
          <w:rFonts w:asciiTheme="minorEastAsia" w:eastAsiaTheme="minorEastAsia" w:hAnsiTheme="minorEastAsia"/>
          <w:sz w:val="18"/>
          <w:szCs w:val="18"/>
        </w:rPr>
        <w:t>esource Allocation Denial</w:t>
      </w:r>
      <w:r w:rsidRPr="002D469C">
        <w:rPr>
          <w:rFonts w:asciiTheme="minorEastAsia" w:eastAsiaTheme="minorEastAsia" w:hAnsiTheme="minorEastAsia" w:hint="eastAsia"/>
          <w:sz w:val="18"/>
          <w:szCs w:val="18"/>
        </w:rPr>
        <w:t>资源分配拒绝</w:t>
      </w:r>
      <w:r w:rsidR="00394928">
        <w:rPr>
          <w:rFonts w:asciiTheme="minorEastAsia" w:eastAsiaTheme="minorEastAsia" w:hAnsiTheme="minorEastAsia" w:hint="eastAsia"/>
          <w:sz w:val="18"/>
          <w:szCs w:val="18"/>
        </w:rPr>
        <w:t>策略</w:t>
      </w:r>
      <w:r w:rsidRPr="002D469C">
        <w:rPr>
          <w:rFonts w:asciiTheme="minorEastAsia" w:eastAsiaTheme="minorEastAsia" w:hAnsiTheme="minorEastAsia" w:hint="eastAsia"/>
          <w:sz w:val="18"/>
          <w:szCs w:val="18"/>
        </w:rPr>
        <w:t>P191（中文书）：</w:t>
      </w:r>
    </w:p>
    <w:p w:rsidR="003411EF" w:rsidRPr="002D469C" w:rsidRDefault="003411EF" w:rsidP="003411EF">
      <w:pPr>
        <w:ind w:firstLineChars="196" w:firstLine="35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Referred to as the banker’s algorithm</w:t>
      </w:r>
      <w:r w:rsidRPr="002D469C">
        <w:rPr>
          <w:rFonts w:asciiTheme="minorEastAsia" w:eastAsiaTheme="minorEastAsia" w:hAnsiTheme="minorEastAsia" w:hint="eastAsia"/>
          <w:sz w:val="18"/>
          <w:szCs w:val="18"/>
        </w:rPr>
        <w:t>又称银行家算法</w:t>
      </w:r>
    </w:p>
    <w:p w:rsidR="003411EF" w:rsidRPr="002D469C" w:rsidRDefault="003411EF" w:rsidP="003411EF">
      <w:pPr>
        <w:ind w:firstLineChars="196" w:firstLine="35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State of the system is the current allocation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of resources to process</w:t>
      </w:r>
    </w:p>
    <w:p w:rsidR="003411EF" w:rsidRPr="002D469C" w:rsidRDefault="003411EF" w:rsidP="003411EF">
      <w:pPr>
        <w:ind w:firstLineChars="392" w:firstLine="70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系统的状态是当前给进程分配的资源情况。</w:t>
      </w:r>
    </w:p>
    <w:p w:rsidR="003411EF" w:rsidRPr="002D469C" w:rsidRDefault="003411EF" w:rsidP="003411EF">
      <w:pPr>
        <w:ind w:firstLineChars="196" w:firstLine="35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Safe state is where there is at least one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sequence that does not result in deadlock</w:t>
      </w:r>
    </w:p>
    <w:p w:rsidR="003411EF" w:rsidRPr="002D469C" w:rsidRDefault="003411EF" w:rsidP="003411EF">
      <w:pPr>
        <w:ind w:firstLineChars="392" w:firstLine="70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安全状态是指至少有一个进程执行序列不会导致死锁。</w:t>
      </w:r>
    </w:p>
    <w:p w:rsidR="003411EF" w:rsidRPr="002D469C" w:rsidRDefault="003411EF" w:rsidP="003411EF">
      <w:pPr>
        <w:ind w:firstLineChars="196" w:firstLine="35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 xml:space="preserve"> Unsafe state is a state that is not safe</w:t>
      </w:r>
      <w:r w:rsidRPr="002D469C">
        <w:rPr>
          <w:rFonts w:asciiTheme="minorEastAsia" w:eastAsiaTheme="minorEastAsia" w:hAnsiTheme="minorEastAsia" w:hint="eastAsia"/>
          <w:sz w:val="18"/>
          <w:szCs w:val="18"/>
        </w:rPr>
        <w:t>不安全状态就是指一个不安全的状态。</w:t>
      </w:r>
    </w:p>
    <w:p w:rsidR="003411EF" w:rsidRPr="002D469C" w:rsidRDefault="003411EF" w:rsidP="003411EF">
      <w:pPr>
        <w:ind w:firstLineChars="246" w:firstLine="44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安全状态（Safe State），非安全状态（Unsafe State）</w:t>
      </w:r>
    </w:p>
    <w:p w:rsidR="003411EF" w:rsidRPr="002D469C" w:rsidRDefault="003411EF" w:rsidP="003411EF">
      <w:pPr>
        <w:ind w:firstLineChars="147" w:firstLine="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②银行家算法的不足：</w:t>
      </w:r>
    </w:p>
    <w:p w:rsidR="003411EF" w:rsidRPr="002D469C" w:rsidRDefault="003411EF" w:rsidP="003411EF">
      <w:pPr>
        <w:ind w:firstLineChars="197" w:firstLine="35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即</w:t>
      </w:r>
      <w:r w:rsidRPr="002D469C">
        <w:rPr>
          <w:rFonts w:asciiTheme="minorEastAsia" w:eastAsiaTheme="minorEastAsia" w:hAnsiTheme="minorEastAsia"/>
          <w:sz w:val="18"/>
          <w:szCs w:val="18"/>
        </w:rPr>
        <w:t>Restrictions to Deadlock Avoidance</w:t>
      </w:r>
      <w:r w:rsidRPr="002D469C">
        <w:rPr>
          <w:rFonts w:asciiTheme="minorEastAsia" w:eastAsiaTheme="minorEastAsia" w:hAnsiTheme="minorEastAsia" w:hint="eastAsia"/>
          <w:sz w:val="18"/>
          <w:szCs w:val="18"/>
        </w:rPr>
        <w:t>：</w:t>
      </w:r>
    </w:p>
    <w:p w:rsidR="003411EF" w:rsidRPr="002D469C" w:rsidRDefault="003411EF" w:rsidP="003411EF">
      <w:pPr>
        <w:ind w:firstLineChars="147" w:firstLine="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Maximum resource requirement must be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stated in advance</w:t>
      </w:r>
      <w:r w:rsidRPr="002D469C">
        <w:rPr>
          <w:rFonts w:asciiTheme="minorEastAsia" w:eastAsiaTheme="minorEastAsia" w:hAnsiTheme="minorEastAsia" w:hint="eastAsia"/>
          <w:sz w:val="18"/>
          <w:szCs w:val="18"/>
        </w:rPr>
        <w:t>必须事先声明每个进程请求的最大资源。</w:t>
      </w:r>
    </w:p>
    <w:p w:rsidR="003411EF" w:rsidRPr="002D469C" w:rsidRDefault="003411EF" w:rsidP="003411EF">
      <w:pPr>
        <w:ind w:firstLineChars="147" w:firstLine="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Processes under consideration must be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independent; no synchronization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requirements</w:t>
      </w:r>
    </w:p>
    <w:p w:rsidR="003411EF" w:rsidRPr="002D469C" w:rsidRDefault="003411EF" w:rsidP="003411EF">
      <w:pPr>
        <w:ind w:firstLineChars="247" w:firstLine="44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考虑的进程必须是无关的，也就是说，它们的执行顺序必须没有任何同步要求的限制。</w:t>
      </w:r>
    </w:p>
    <w:p w:rsidR="003411EF" w:rsidRPr="002D469C" w:rsidRDefault="003411EF" w:rsidP="003411EF">
      <w:pPr>
        <w:ind w:firstLineChars="147" w:firstLine="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There must be a fixed number of resources to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allocate</w:t>
      </w:r>
      <w:r w:rsidRPr="002D469C">
        <w:rPr>
          <w:rFonts w:asciiTheme="minorEastAsia" w:eastAsiaTheme="minorEastAsia" w:hAnsiTheme="minorEastAsia" w:hint="eastAsia"/>
          <w:sz w:val="18"/>
          <w:szCs w:val="18"/>
        </w:rPr>
        <w:t>分配的资源数目必须是固定的。</w:t>
      </w:r>
    </w:p>
    <w:p w:rsidR="003411EF" w:rsidRDefault="003411EF" w:rsidP="003411EF">
      <w:pPr>
        <w:ind w:firstLineChars="147" w:firstLine="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 xml:space="preserve"> No process may exit while holding resources</w:t>
      </w:r>
      <w:r w:rsidRPr="002D469C">
        <w:rPr>
          <w:rFonts w:asciiTheme="minorEastAsia" w:eastAsiaTheme="minorEastAsia" w:hAnsiTheme="minorEastAsia" w:hint="eastAsia"/>
          <w:sz w:val="18"/>
          <w:szCs w:val="18"/>
        </w:rPr>
        <w:t>在占有资源时，进程不能退出。</w:t>
      </w:r>
    </w:p>
    <w:p w:rsidR="00F250C0" w:rsidRDefault="00F250C0" w:rsidP="00F250C0">
      <w:pPr>
        <w:rPr>
          <w:rFonts w:asciiTheme="minorEastAsia" w:eastAsiaTheme="minorEastAsia" w:hAnsiTheme="minorEastAsia" w:cs="Arial"/>
          <w:szCs w:val="21"/>
        </w:rPr>
      </w:pPr>
      <w:r>
        <w:rPr>
          <w:rFonts w:asciiTheme="minorEastAsia" w:eastAsiaTheme="minorEastAsia" w:hAnsiTheme="minorEastAsia" w:cs="Arial" w:hint="eastAsia"/>
          <w:szCs w:val="21"/>
        </w:rPr>
        <w:t>简答题：</w:t>
      </w:r>
      <w:r w:rsidRPr="00334D92">
        <w:rPr>
          <w:rFonts w:asciiTheme="minorEastAsia" w:eastAsiaTheme="minorEastAsia" w:hAnsiTheme="minorEastAsia" w:cs="Arial"/>
          <w:szCs w:val="21"/>
        </w:rPr>
        <w:t xml:space="preserve">Banker algorithms? </w:t>
      </w:r>
      <w:r w:rsidRPr="001A0C05">
        <w:rPr>
          <w:rFonts w:asciiTheme="minorEastAsia" w:eastAsiaTheme="minorEastAsia" w:hAnsiTheme="minorEastAsia" w:cs="Arial" w:hint="eastAsia"/>
          <w:szCs w:val="21"/>
          <w:highlight w:val="yellow"/>
        </w:rPr>
        <w:t>（银行家策略）</w:t>
      </w:r>
      <w:r w:rsidRPr="00334D92">
        <w:rPr>
          <w:rFonts w:asciiTheme="minorEastAsia" w:eastAsiaTheme="minorEastAsia" w:hAnsiTheme="minorEastAsia" w:cs="Arial"/>
          <w:szCs w:val="21"/>
        </w:rPr>
        <w:t>Safe state/unsafe state</w:t>
      </w:r>
    </w:p>
    <w:p w:rsidR="00F250C0" w:rsidRPr="00D6747A" w:rsidRDefault="00F250C0" w:rsidP="00F250C0">
      <w:pPr>
        <w:ind w:firstLineChars="200" w:firstLine="360"/>
        <w:rPr>
          <w:rFonts w:asciiTheme="minorEastAsia" w:eastAsiaTheme="minorEastAsia" w:hAnsiTheme="minorEastAsia"/>
          <w:color w:val="FF0000"/>
          <w:sz w:val="18"/>
          <w:szCs w:val="18"/>
        </w:rPr>
      </w:pPr>
      <w:r w:rsidRPr="00D6747A">
        <w:rPr>
          <w:rFonts w:asciiTheme="minorEastAsia" w:eastAsiaTheme="minorEastAsia" w:hAnsiTheme="minorEastAsia" w:hint="eastAsia"/>
          <w:color w:val="FF0000"/>
          <w:sz w:val="18"/>
          <w:szCs w:val="18"/>
        </w:rPr>
        <w:t>银行家策略即资源分配拒绝策略。一个系统有固定数目的进程和资源，任何时候一个进程可能分配到零个或多个资源。该策略确保系统中进程和资源总是处于安全状态。当进程请求一组资源时，假设同意该请求，从而改变了系统的状态，然后确定其结果是否还处于安全状态。如果是，同意这个请求；如果不是，阻塞该进程直到同意该请求时系统仍是安全的。</w:t>
      </w:r>
    </w:p>
    <w:p w:rsidR="00F250C0" w:rsidRPr="00F250C0" w:rsidRDefault="00F250C0" w:rsidP="00F250C0">
      <w:pPr>
        <w:ind w:firstLineChars="200" w:firstLine="360"/>
        <w:rPr>
          <w:rFonts w:asciiTheme="minorEastAsia" w:eastAsiaTheme="minorEastAsia" w:hAnsiTheme="minorEastAsia"/>
          <w:color w:val="FF0000"/>
          <w:sz w:val="18"/>
          <w:szCs w:val="18"/>
        </w:rPr>
      </w:pPr>
      <w:r w:rsidRPr="00D6747A">
        <w:rPr>
          <w:rFonts w:asciiTheme="minorEastAsia" w:eastAsiaTheme="minorEastAsia" w:hAnsiTheme="minorEastAsia" w:hint="eastAsia"/>
          <w:color w:val="FF0000"/>
          <w:sz w:val="18"/>
          <w:szCs w:val="18"/>
        </w:rPr>
        <w:t>安全状态是指至少有一个进程执行序列不会导致死锁。不安全状态就是指一个不安全的状态，存在进程无法运行到结束。</w:t>
      </w:r>
    </w:p>
    <w:p w:rsidR="003411EF" w:rsidRPr="002D469C" w:rsidRDefault="003411EF" w:rsidP="003411EF">
      <w:pPr>
        <w:ind w:firstLine="420"/>
        <w:rPr>
          <w:rFonts w:asciiTheme="minorEastAsia" w:eastAsiaTheme="minorEastAsia" w:hAnsiTheme="minorEastAsia"/>
          <w:b/>
          <w:sz w:val="28"/>
          <w:szCs w:val="28"/>
        </w:rPr>
      </w:pP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hint="eastAsia"/>
          <w:sz w:val="28"/>
          <w:szCs w:val="28"/>
        </w:rPr>
        <w:t xml:space="preserve"> </w:t>
      </w:r>
      <w:r w:rsidRPr="002D469C">
        <w:rPr>
          <w:rFonts w:asciiTheme="minorEastAsia" w:eastAsiaTheme="minorEastAsia" w:hAnsiTheme="minorEastAsia" w:hint="eastAsia"/>
          <w:b/>
          <w:sz w:val="28"/>
          <w:szCs w:val="28"/>
        </w:rPr>
        <w:t>第7章 内存管理</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一、 存储体系（Storage Hierarchy）</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设置存储体系的目的：解决存储容量、存取速度和价格之间的矛盾。</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方法：采用多级存储层次，以提高存储系统的整体性能。</w:t>
      </w:r>
    </w:p>
    <w:p w:rsidR="003411EF" w:rsidRPr="002D469C" w:rsidRDefault="003411EF" w:rsidP="003411EF">
      <w:pPr>
        <w:rPr>
          <w:rFonts w:asciiTheme="minorEastAsia" w:eastAsiaTheme="minorEastAsia" w:hAnsiTheme="minorEastAsia" w:cs="Arial"/>
          <w:sz w:val="18"/>
          <w:szCs w:val="18"/>
        </w:rPr>
      </w:pP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cs="Arial"/>
          <w:sz w:val="18"/>
          <w:szCs w:val="18"/>
        </w:rPr>
        <w:t>1）内存储器与外存储器（或主存储器与辅助存储器）：</w:t>
      </w:r>
    </w:p>
    <w:p w:rsidR="003411EF" w:rsidRPr="002D469C" w:rsidRDefault="003411EF" w:rsidP="003411EF">
      <w:pPr>
        <w:ind w:leftChars="215" w:left="631" w:hangingChars="100" w:hanging="180"/>
        <w:rPr>
          <w:rFonts w:asciiTheme="minorEastAsia" w:eastAsiaTheme="minorEastAsia" w:hAnsiTheme="minorEastAsia" w:cs="Arial"/>
          <w:sz w:val="18"/>
          <w:szCs w:val="18"/>
        </w:rPr>
      </w:pPr>
      <w:r w:rsidRPr="002D469C">
        <w:rPr>
          <w:rFonts w:asciiTheme="minorEastAsia" w:eastAsiaTheme="minorEastAsia" w:hAnsiTheme="minorEastAsia" w:cs="Arial"/>
          <w:sz w:val="18"/>
          <w:szCs w:val="18"/>
        </w:rPr>
        <w:t>2）CPU——Cache 存储层次：由于主存储器的读写速度低于CPU的速度，而CPU每执行一条指令都要访问内存储器，所以CPU总是处于等待状态，严重降低了系统的效率。引入Cache后，在Cache内</w:t>
      </w:r>
      <w:r w:rsidRPr="002D469C">
        <w:rPr>
          <w:rFonts w:asciiTheme="minorEastAsia" w:eastAsiaTheme="minorEastAsia" w:hAnsiTheme="minorEastAsia" w:cs="Arial"/>
          <w:sz w:val="18"/>
          <w:szCs w:val="18"/>
        </w:rPr>
        <w:lastRenderedPageBreak/>
        <w:t xml:space="preserve">保存着主存储器内容的部分副本，CPU在读写数据时首先访问Cache。由于Cache的速度与CPU相同，因此CPU就能在零等待状态下迅速地完成数据的读写。   </w:t>
      </w:r>
    </w:p>
    <w:p w:rsidR="003411EF" w:rsidRPr="002D469C" w:rsidRDefault="003411EF" w:rsidP="003411EF">
      <w:pPr>
        <w:ind w:leftChars="215" w:left="721" w:hangingChars="150" w:hanging="270"/>
        <w:rPr>
          <w:rFonts w:asciiTheme="minorEastAsia" w:eastAsiaTheme="minorEastAsia" w:hAnsiTheme="minorEastAsia" w:cs="Arial"/>
          <w:sz w:val="18"/>
          <w:szCs w:val="18"/>
        </w:rPr>
      </w:pPr>
      <w:r w:rsidRPr="002D469C">
        <w:rPr>
          <w:rFonts w:asciiTheme="minorEastAsia" w:eastAsiaTheme="minorEastAsia" w:hAnsiTheme="minorEastAsia" w:cs="Arial"/>
          <w:sz w:val="18"/>
          <w:szCs w:val="18"/>
        </w:rPr>
        <w:t xml:space="preserve">3）Cache——内存储器存储层次：当Cache中不含有CPU所需的数据时，CPU才去访问内存储器。此时用一个存储器读取周期的时间从内存中读出这个数据后送到CPU，并且，把含有这个数据的整个数据块从内存送到Cache中。 </w:t>
      </w:r>
    </w:p>
    <w:p w:rsidR="003411EF" w:rsidRPr="002D469C" w:rsidRDefault="003411EF" w:rsidP="003411EF">
      <w:pPr>
        <w:ind w:leftChars="215" w:left="721" w:hangingChars="150" w:hanging="270"/>
        <w:rPr>
          <w:rFonts w:asciiTheme="minorEastAsia" w:eastAsiaTheme="minorEastAsia" w:hAnsiTheme="minorEastAsia"/>
          <w:sz w:val="18"/>
          <w:szCs w:val="18"/>
        </w:rPr>
      </w:pPr>
      <w:r w:rsidRPr="002D469C">
        <w:rPr>
          <w:rFonts w:asciiTheme="minorEastAsia" w:eastAsiaTheme="minorEastAsia" w:hAnsiTheme="minorEastAsia" w:cs="Arial"/>
          <w:sz w:val="18"/>
          <w:szCs w:val="18"/>
        </w:rPr>
        <w:t>4）内存储器——外存储器存储层次：当一个程序需要执行时，计算机必须将其程序通过一定的调度算法从外存调入内存。Cache- &gt;内存储器- &gt;外存储器：其容量越来越大，但读写速度越来越低</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 xml:space="preserve"> 二、地址的分类：</w:t>
      </w:r>
    </w:p>
    <w:p w:rsidR="003411EF" w:rsidRPr="002D469C" w:rsidRDefault="003411EF" w:rsidP="003411EF">
      <w:pPr>
        <w:ind w:left="1080" w:hangingChars="600" w:hanging="10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hint="eastAsia"/>
          <w:b/>
          <w:sz w:val="18"/>
          <w:szCs w:val="18"/>
        </w:rPr>
        <w:t xml:space="preserve"> 1、逻辑地址</w:t>
      </w:r>
      <w:r w:rsidRPr="002D469C">
        <w:rPr>
          <w:rFonts w:asciiTheme="minorEastAsia" w:eastAsiaTheme="minorEastAsia" w:hAnsiTheme="minorEastAsia" w:hint="eastAsia"/>
          <w:sz w:val="18"/>
          <w:szCs w:val="18"/>
        </w:rPr>
        <w:t>：指与当前数据在内存中的物理分配无关的访问地址。在访问内存时必须把逻辑地址转换成物理地址。</w:t>
      </w:r>
    </w:p>
    <w:p w:rsidR="003411EF" w:rsidRPr="002D469C" w:rsidRDefault="003411EF" w:rsidP="003411EF">
      <w:pPr>
        <w:ind w:firstLineChars="150" w:firstLine="271"/>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2、物理地址</w:t>
      </w:r>
      <w:r w:rsidRPr="002D469C">
        <w:rPr>
          <w:rFonts w:asciiTheme="minorEastAsia" w:eastAsiaTheme="minorEastAsia" w:hAnsiTheme="minorEastAsia" w:hint="eastAsia"/>
          <w:sz w:val="18"/>
          <w:szCs w:val="18"/>
        </w:rPr>
        <w:t>（实地址或绝对地址）：指数据在主存中的实际位置。</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hint="eastAsia"/>
          <w:b/>
          <w:sz w:val="18"/>
          <w:szCs w:val="18"/>
        </w:rPr>
        <w:t>虚地址</w:t>
      </w:r>
      <w:r w:rsidRPr="002D469C">
        <w:rPr>
          <w:rFonts w:asciiTheme="minorEastAsia" w:eastAsiaTheme="minorEastAsia" w:hAnsiTheme="minorEastAsia" w:hint="eastAsia"/>
          <w:sz w:val="18"/>
          <w:szCs w:val="18"/>
        </w:rPr>
        <w:t>和物理地址的具体分析：</w:t>
      </w:r>
    </w:p>
    <w:p w:rsidR="003411EF" w:rsidRPr="002D469C" w:rsidRDefault="003411EF" w:rsidP="003411EF">
      <w:pPr>
        <w:widowControl/>
        <w:spacing w:after="180" w:line="375" w:lineRule="atLeast"/>
        <w:jc w:val="left"/>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t xml:space="preserve">　　</w:t>
      </w:r>
      <w:r w:rsidRPr="002D469C">
        <w:rPr>
          <w:rFonts w:asciiTheme="minorEastAsia" w:eastAsiaTheme="minorEastAsia" w:hAnsiTheme="minorEastAsia" w:cs="宋体" w:hint="eastAsia"/>
          <w:kern w:val="0"/>
          <w:sz w:val="18"/>
          <w:szCs w:val="18"/>
        </w:rPr>
        <w:t xml:space="preserve"> </w:t>
      </w:r>
      <w:r w:rsidRPr="002D469C">
        <w:rPr>
          <w:rFonts w:asciiTheme="minorEastAsia" w:eastAsiaTheme="minorEastAsia" w:hAnsiTheme="minorEastAsia" w:cs="宋体"/>
          <w:kern w:val="0"/>
          <w:sz w:val="18"/>
          <w:szCs w:val="18"/>
        </w:rPr>
        <w:t>虚拟地址和物理地址的概念</w:t>
      </w:r>
      <w:r w:rsidRPr="002D469C">
        <w:rPr>
          <w:rFonts w:asciiTheme="minorEastAsia" w:eastAsiaTheme="minorEastAsia" w:hAnsiTheme="minorEastAsia" w:cs="宋体" w:hint="eastAsia"/>
          <w:kern w:val="0"/>
          <w:sz w:val="18"/>
          <w:szCs w:val="18"/>
        </w:rPr>
        <w:t>：</w:t>
      </w:r>
    </w:p>
    <w:p w:rsidR="003411EF" w:rsidRPr="002D469C" w:rsidRDefault="003411EF" w:rsidP="003411EF">
      <w:pPr>
        <w:widowControl/>
        <w:spacing w:after="180" w:line="375" w:lineRule="atLeast"/>
        <w:ind w:leftChars="172" w:left="361" w:firstLineChars="200" w:firstLine="360"/>
        <w:jc w:val="left"/>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t>CPU通过地址来访问内存中的单元，地址有虚拟地址和物理地址之分，如果CPU没有MMU(Memory Management Unit，内存管理单元)，或者有MMU但没有启用，CPU核在取指令或访问内存时发出的地址将直接传到CPU</w:t>
      </w:r>
      <w:hyperlink r:id="rId27" w:tgtFrame="_blank" w:history="1">
        <w:r w:rsidRPr="002D469C">
          <w:rPr>
            <w:rFonts w:asciiTheme="minorEastAsia" w:eastAsiaTheme="minorEastAsia" w:hAnsiTheme="minorEastAsia" w:cs="宋体"/>
            <w:kern w:val="0"/>
            <w:sz w:val="18"/>
            <w:szCs w:val="18"/>
          </w:rPr>
          <w:t>芯片</w:t>
        </w:r>
      </w:hyperlink>
      <w:r w:rsidRPr="002D469C">
        <w:rPr>
          <w:rFonts w:asciiTheme="minorEastAsia" w:eastAsiaTheme="minorEastAsia" w:hAnsiTheme="minorEastAsia" w:cs="宋体"/>
          <w:kern w:val="0"/>
          <w:sz w:val="18"/>
          <w:szCs w:val="18"/>
        </w:rPr>
        <w:t>的外部地址引脚上，直接被内存芯片(以下称为物理内存，以便与虚拟内存区分)接收，这称为物理地址(Physical Address，以下简称PA)，如下图所示。</w:t>
      </w:r>
    </w:p>
    <w:p w:rsidR="003411EF" w:rsidRPr="002D469C" w:rsidRDefault="003411EF" w:rsidP="003411EF">
      <w:pPr>
        <w:widowControl/>
        <w:spacing w:after="180" w:line="375" w:lineRule="atLeast"/>
        <w:jc w:val="center"/>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t xml:space="preserve">　　</w:t>
      </w:r>
      <w:r w:rsidRPr="002D469C">
        <w:rPr>
          <w:rFonts w:asciiTheme="minorEastAsia" w:eastAsiaTheme="minorEastAsia" w:hAnsiTheme="minorEastAsia" w:cs="宋体"/>
          <w:noProof/>
          <w:kern w:val="0"/>
          <w:sz w:val="18"/>
          <w:szCs w:val="18"/>
        </w:rPr>
        <w:drawing>
          <wp:inline distT="0" distB="0" distL="0" distR="0">
            <wp:extent cx="3149600" cy="1733550"/>
            <wp:effectExtent l="19050" t="0" r="0" b="0"/>
            <wp:docPr id="166" name="图片 166" descr="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mu"/>
                    <pic:cNvPicPr>
                      <a:picLocks noChangeAspect="1" noChangeArrowheads="1"/>
                    </pic:cNvPicPr>
                  </pic:nvPicPr>
                  <pic:blipFill>
                    <a:blip r:embed="rId28"/>
                    <a:srcRect/>
                    <a:stretch>
                      <a:fillRect/>
                    </a:stretch>
                  </pic:blipFill>
                  <pic:spPr bwMode="auto">
                    <a:xfrm>
                      <a:off x="0" y="0"/>
                      <a:ext cx="3149600" cy="1733550"/>
                    </a:xfrm>
                    <a:prstGeom prst="rect">
                      <a:avLst/>
                    </a:prstGeom>
                    <a:noFill/>
                    <a:ln w="9525">
                      <a:noFill/>
                      <a:miter lim="800000"/>
                      <a:headEnd/>
                      <a:tailEnd/>
                    </a:ln>
                  </pic:spPr>
                </pic:pic>
              </a:graphicData>
            </a:graphic>
          </wp:inline>
        </w:drawing>
      </w:r>
    </w:p>
    <w:p w:rsidR="003411EF" w:rsidRPr="002D469C" w:rsidRDefault="003411EF" w:rsidP="003411EF">
      <w:pPr>
        <w:widowControl/>
        <w:spacing w:after="180" w:line="375" w:lineRule="atLeast"/>
        <w:jc w:val="center"/>
        <w:rPr>
          <w:rFonts w:asciiTheme="minorEastAsia" w:eastAsiaTheme="minorEastAsia" w:hAnsiTheme="minorEastAsia" w:cs="宋体"/>
          <w:kern w:val="0"/>
          <w:sz w:val="18"/>
          <w:szCs w:val="18"/>
        </w:rPr>
      </w:pPr>
      <w:r w:rsidRPr="002D469C">
        <w:rPr>
          <w:rFonts w:asciiTheme="minorEastAsia" w:eastAsiaTheme="minorEastAsia" w:hAnsiTheme="minorEastAsia" w:cs="宋体"/>
          <w:bCs/>
          <w:kern w:val="0"/>
          <w:sz w:val="18"/>
          <w:szCs w:val="18"/>
        </w:rPr>
        <w:t xml:space="preserve">　　图 1. 物理地址示意图</w:t>
      </w:r>
    </w:p>
    <w:p w:rsidR="003411EF" w:rsidRPr="002D469C" w:rsidRDefault="003411EF" w:rsidP="003411EF">
      <w:pPr>
        <w:widowControl/>
        <w:spacing w:after="180" w:line="375" w:lineRule="atLeast"/>
        <w:ind w:left="360" w:hangingChars="200" w:hanging="360"/>
        <w:jc w:val="left"/>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t xml:space="preserve">　　</w:t>
      </w:r>
      <w:r w:rsidRPr="002D469C">
        <w:rPr>
          <w:rFonts w:asciiTheme="minorEastAsia" w:eastAsiaTheme="minorEastAsia" w:hAnsiTheme="minorEastAsia" w:cs="宋体" w:hint="eastAsia"/>
          <w:kern w:val="0"/>
          <w:sz w:val="18"/>
          <w:szCs w:val="18"/>
        </w:rPr>
        <w:t xml:space="preserve">     </w:t>
      </w:r>
      <w:r w:rsidRPr="002D469C">
        <w:rPr>
          <w:rFonts w:asciiTheme="minorEastAsia" w:eastAsiaTheme="minorEastAsia" w:hAnsiTheme="minorEastAsia" w:cs="宋体"/>
          <w:kern w:val="0"/>
          <w:sz w:val="18"/>
          <w:szCs w:val="18"/>
        </w:rPr>
        <w:t>如果CPU启用了MMU，CPU核发出的地址将被MMU截获，从CPU到MMU的地址称为虚拟地址(Virtual Address，以下简称VA)，而MMU将这个地址翻译成另一个地址发到CPU芯片的外部地址引脚上，也就是将虚拟地址映射成物理地址，如下图所示。</w:t>
      </w:r>
    </w:p>
    <w:p w:rsidR="003411EF" w:rsidRPr="002D469C" w:rsidRDefault="003411EF" w:rsidP="003411EF">
      <w:pPr>
        <w:widowControl/>
        <w:spacing w:after="180" w:line="375" w:lineRule="atLeast"/>
        <w:jc w:val="center"/>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t xml:space="preserve">　　</w:t>
      </w:r>
      <w:r w:rsidRPr="002D469C">
        <w:rPr>
          <w:rFonts w:asciiTheme="minorEastAsia" w:eastAsiaTheme="minorEastAsia" w:hAnsiTheme="minorEastAsia" w:cs="宋体"/>
          <w:noProof/>
          <w:kern w:val="0"/>
          <w:sz w:val="18"/>
          <w:szCs w:val="18"/>
        </w:rPr>
        <w:drawing>
          <wp:inline distT="0" distB="0" distL="0" distR="0">
            <wp:extent cx="3149600" cy="1733550"/>
            <wp:effectExtent l="19050" t="0" r="0" b="0"/>
            <wp:docPr id="167" name="图片 167" descr="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mmu"/>
                    <pic:cNvPicPr>
                      <a:picLocks noChangeAspect="1" noChangeArrowheads="1"/>
                    </pic:cNvPicPr>
                  </pic:nvPicPr>
                  <pic:blipFill>
                    <a:blip r:embed="rId29"/>
                    <a:srcRect/>
                    <a:stretch>
                      <a:fillRect/>
                    </a:stretch>
                  </pic:blipFill>
                  <pic:spPr bwMode="auto">
                    <a:xfrm>
                      <a:off x="0" y="0"/>
                      <a:ext cx="3149600" cy="1733550"/>
                    </a:xfrm>
                    <a:prstGeom prst="rect">
                      <a:avLst/>
                    </a:prstGeom>
                    <a:noFill/>
                    <a:ln w="9525">
                      <a:noFill/>
                      <a:miter lim="800000"/>
                      <a:headEnd/>
                      <a:tailEnd/>
                    </a:ln>
                  </pic:spPr>
                </pic:pic>
              </a:graphicData>
            </a:graphic>
          </wp:inline>
        </w:drawing>
      </w:r>
    </w:p>
    <w:p w:rsidR="003411EF" w:rsidRPr="002D469C" w:rsidRDefault="003411EF" w:rsidP="003411EF">
      <w:pPr>
        <w:widowControl/>
        <w:spacing w:after="180" w:line="375" w:lineRule="atLeast"/>
        <w:jc w:val="center"/>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lastRenderedPageBreak/>
        <w:t xml:space="preserve">　</w:t>
      </w:r>
      <w:r w:rsidRPr="002D469C">
        <w:rPr>
          <w:rFonts w:asciiTheme="minorEastAsia" w:eastAsiaTheme="minorEastAsia" w:hAnsiTheme="minorEastAsia" w:cs="宋体"/>
          <w:bCs/>
          <w:kern w:val="0"/>
          <w:sz w:val="18"/>
          <w:szCs w:val="18"/>
        </w:rPr>
        <w:t xml:space="preserve">　图 2. 虚拟地址示意图</w:t>
      </w:r>
    </w:p>
    <w:p w:rsidR="003411EF" w:rsidRPr="002D469C" w:rsidRDefault="003411EF" w:rsidP="003411EF">
      <w:pPr>
        <w:widowControl/>
        <w:spacing w:after="180" w:line="375" w:lineRule="atLeast"/>
        <w:ind w:left="180" w:hangingChars="100" w:hanging="180"/>
        <w:jc w:val="left"/>
        <w:rPr>
          <w:rFonts w:asciiTheme="minorEastAsia" w:eastAsiaTheme="minorEastAsia" w:hAnsiTheme="minorEastAsia" w:cs="宋体"/>
          <w:kern w:val="0"/>
          <w:sz w:val="18"/>
          <w:szCs w:val="18"/>
        </w:rPr>
      </w:pPr>
      <w:r w:rsidRPr="002D469C">
        <w:rPr>
          <w:rFonts w:asciiTheme="minorEastAsia" w:eastAsiaTheme="minorEastAsia" w:hAnsiTheme="minorEastAsia" w:cs="宋体"/>
          <w:kern w:val="0"/>
          <w:sz w:val="18"/>
          <w:szCs w:val="18"/>
        </w:rPr>
        <w:t xml:space="preserve">　</w:t>
      </w:r>
      <w:r w:rsidRPr="002D469C">
        <w:rPr>
          <w:rFonts w:asciiTheme="minorEastAsia" w:eastAsiaTheme="minorEastAsia" w:hAnsiTheme="minorEastAsia" w:cs="宋体" w:hint="eastAsia"/>
          <w:kern w:val="0"/>
          <w:sz w:val="18"/>
          <w:szCs w:val="18"/>
        </w:rPr>
        <w:t xml:space="preserve"> </w:t>
      </w:r>
      <w:r w:rsidRPr="002D469C">
        <w:rPr>
          <w:rFonts w:asciiTheme="minorEastAsia" w:eastAsiaTheme="minorEastAsia" w:hAnsiTheme="minorEastAsia" w:cs="宋体"/>
          <w:kern w:val="0"/>
          <w:sz w:val="18"/>
          <w:szCs w:val="18"/>
        </w:rPr>
        <w:t xml:space="preserve">　</w:t>
      </w:r>
      <w:r w:rsidRPr="002D469C">
        <w:rPr>
          <w:rFonts w:asciiTheme="minorEastAsia" w:eastAsiaTheme="minorEastAsia" w:hAnsiTheme="minorEastAsia" w:cs="宋体" w:hint="eastAsia"/>
          <w:kern w:val="0"/>
          <w:sz w:val="18"/>
          <w:szCs w:val="18"/>
        </w:rPr>
        <w:t xml:space="preserve">  </w:t>
      </w:r>
      <w:r w:rsidRPr="002D469C">
        <w:rPr>
          <w:rFonts w:asciiTheme="minorEastAsia" w:eastAsiaTheme="minorEastAsia" w:hAnsiTheme="minorEastAsia" w:cs="宋体"/>
          <w:kern w:val="0"/>
          <w:sz w:val="18"/>
          <w:szCs w:val="18"/>
        </w:rPr>
        <w:t>MMU将虚拟地址映射到物理地址是以页(Page)为单位的，对于32位CPU通常一页为4K。例如，虚拟地址0xb700 1000~0xb700 1fff是一个页，可能被MMU映射到物理地址0x2000~0x2fff，物理内存中的一个物理页面也称为一个页框(Page Frame)。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三、 内存管理的基本功能</w:t>
      </w:r>
    </w:p>
    <w:p w:rsidR="003411EF" w:rsidRPr="002D469C" w:rsidRDefault="003411EF" w:rsidP="003411EF">
      <w:pPr>
        <w:ind w:left="180"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1、内存共享：如果许多进程正在执行同一个程序，那么合作完成一个任务的进程可能需要共享访问一个数据结构，因此内存管理系统必须允许对内存共享区域进行受控访问。</w:t>
      </w:r>
    </w:p>
    <w:p w:rsidR="003411EF" w:rsidRPr="002D469C" w:rsidRDefault="003411EF" w:rsidP="003411EF">
      <w:pPr>
        <w:ind w:left="180"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2、内存分配：内存管理的最基本操作是由处理器将程序放入主存中执行，而内存管理需要将这些程序合理分配。</w:t>
      </w:r>
    </w:p>
    <w:p w:rsidR="003411EF" w:rsidRPr="002D469C" w:rsidRDefault="003411EF" w:rsidP="003411EF">
      <w:pPr>
        <w:ind w:left="180"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3、内存保护：每个进程都应该收到保护，以免被其他进程有意无意的干涉，因此必须在运行时检查进程产生的所有存储器访问，以便确保它们只访问了分配给该进程的存储空间。</w:t>
      </w:r>
    </w:p>
    <w:p w:rsidR="003411EF" w:rsidRPr="002D469C" w:rsidRDefault="003411EF" w:rsidP="003411EF">
      <w:pPr>
        <w:ind w:left="270"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4、内存映射：由于可用的主存空间通常被许多进程共享，一个程序一旦被换出到磁盘，当下一次被换入时，若果必须放入到和以前相同的区域，那会是很大的限制，为了避免这种限制，内存管理应在再次换入进程时将进程重定位到内存的不同区域。</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四、 内存分区（Memory Partitioning）</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1）固定分区：</w:t>
      </w:r>
    </w:p>
    <w:p w:rsidR="003411EF" w:rsidRPr="002D469C" w:rsidRDefault="003411EF" w:rsidP="003411EF">
      <w:pPr>
        <w:ind w:firstLineChars="150" w:firstLine="271"/>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①等大小分区</w:t>
      </w:r>
      <w:r w:rsidRPr="002D469C">
        <w:rPr>
          <w:rFonts w:asciiTheme="minorEastAsia" w:eastAsiaTheme="minorEastAsia" w:hAnsiTheme="minorEastAsia" w:hint="eastAsia"/>
          <w:sz w:val="18"/>
          <w:szCs w:val="18"/>
        </w:rPr>
        <w:t>：使用相同大小的分区，小于或等于分区大小的任何进程都可以装入到任何可用的分区中。</w:t>
      </w:r>
    </w:p>
    <w:p w:rsidR="003411EF" w:rsidRPr="002D469C" w:rsidRDefault="003411EF" w:rsidP="003411EF">
      <w:pPr>
        <w:ind w:firstLineChars="150" w:firstLine="271"/>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②不等大小分区</w:t>
      </w:r>
      <w:r w:rsidRPr="002D469C">
        <w:rPr>
          <w:rFonts w:asciiTheme="minorEastAsia" w:eastAsiaTheme="minorEastAsia" w:hAnsiTheme="minorEastAsia" w:hint="eastAsia"/>
          <w:sz w:val="18"/>
          <w:szCs w:val="18"/>
        </w:rPr>
        <w:t>：分区的大小不等，需要根据实际情况将进程放入可用的分区中</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2）动态分区</w:t>
      </w:r>
      <w:r w:rsidRPr="002D469C">
        <w:rPr>
          <w:rFonts w:asciiTheme="minorEastAsia" w:eastAsiaTheme="minorEastAsia" w:hAnsiTheme="minorEastAsia" w:hint="eastAsia"/>
          <w:sz w:val="18"/>
          <w:szCs w:val="18"/>
        </w:rPr>
        <w:t>：动态分区是随机创建的，因而使得每个进程可以装入到与自身大小正好相等的分区中</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b/>
          <w:sz w:val="18"/>
          <w:szCs w:val="18"/>
        </w:rPr>
        <w:t>3）内部、外部碎片/零头</w:t>
      </w:r>
      <w:r w:rsidRPr="002D469C">
        <w:rPr>
          <w:rFonts w:asciiTheme="minorEastAsia" w:eastAsiaTheme="minorEastAsia" w:hAnsiTheme="minorEastAsia" w:hint="eastAsia"/>
          <w:sz w:val="18"/>
          <w:szCs w:val="18"/>
        </w:rPr>
        <w:t>（Internal/External Fragmentation）</w:t>
      </w:r>
      <w:r w:rsidRPr="002D469C">
        <w:rPr>
          <w:rFonts w:asciiTheme="minorEastAsia" w:eastAsiaTheme="minorEastAsia" w:hAnsiTheme="minorEastAsia"/>
          <w:sz w:val="18"/>
          <w:szCs w:val="18"/>
        </w:rPr>
        <w:t>–</w:t>
      </w:r>
      <w:r w:rsidRPr="002D469C">
        <w:rPr>
          <w:rFonts w:asciiTheme="minorEastAsia" w:eastAsiaTheme="minorEastAsia" w:hAnsiTheme="minorEastAsia" w:hint="eastAsia"/>
          <w:sz w:val="18"/>
          <w:szCs w:val="18"/>
        </w:rPr>
        <w:t xml:space="preserve">&gt; </w:t>
      </w:r>
      <w:r w:rsidRPr="002D469C">
        <w:rPr>
          <w:rFonts w:asciiTheme="minorEastAsia" w:eastAsiaTheme="minorEastAsia" w:hAnsiTheme="minorEastAsia"/>
          <w:sz w:val="18"/>
          <w:szCs w:val="18"/>
        </w:rPr>
        <w:t>compaction</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①内部碎片：由于被装入的数据块小于分区大小，导致分区内部有空间浪费。这种现象称为内部碎片。</w:t>
      </w:r>
    </w:p>
    <w:p w:rsidR="003411EF" w:rsidRPr="002D469C" w:rsidRDefault="003411EF" w:rsidP="003411EF">
      <w:pPr>
        <w:ind w:left="270" w:hangingChars="150" w:hanging="270"/>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 xml:space="preserve">   ②外部碎片：随着时间的推移，内存中产生了越来越多的碎片，内存的利用率随之下降。这种现象称为外部碎片。 </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4）放置/适配算法（Placement algorithms）</w:t>
      </w:r>
    </w:p>
    <w:p w:rsidR="003411EF" w:rsidRPr="002D469C" w:rsidRDefault="003411EF" w:rsidP="003411EF">
      <w:pPr>
        <w:ind w:left="270"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当把一个进程装入或换入主存时，如果内存中有多个足够大的空闲块，则操作系统必须确定分配哪个空闲块。</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可供考虑的有三种放置算法：</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1、最佳适配：选择与要求的大小最接近的块</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2、首次适配：从开始扫描内存，选择大小足够的第一个可用块</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3、临近适配：从上一次放置的位置开始扫描，选择下一个大小足够的可用块。  </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五、分页（paging）</w:t>
      </w:r>
    </w:p>
    <w:p w:rsidR="003411EF" w:rsidRPr="002D469C" w:rsidRDefault="003411EF" w:rsidP="003411EF">
      <w:pPr>
        <w:tabs>
          <w:tab w:val="left" w:pos="1421"/>
        </w:tabs>
        <w:spacing w:line="360" w:lineRule="auto"/>
        <w:ind w:leftChars="43" w:left="270" w:hangingChars="100" w:hanging="18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分页存储管理，是按照程序页面进行管理的一种方法。在这种方法中，内存的用户空间被划分为一些大小相等，称为帧。每个进程划分成与帧相同大小的块，通常称为页面。</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六、 分段（segmentation）</w:t>
      </w:r>
    </w:p>
    <w:p w:rsidR="003411EF" w:rsidRPr="002D469C" w:rsidRDefault="003411EF" w:rsidP="003411EF">
      <w:pPr>
        <w:ind w:leftChars="172" w:left="451" w:hangingChars="50" w:hanging="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将程序和相关的数据划分为一组段（segment）,尽管有一个最大段长度，但不要求所有程序的所有段的长度都一一相等。</w:t>
      </w:r>
    </w:p>
    <w:p w:rsidR="003411EF" w:rsidRPr="002D469C" w:rsidRDefault="003411EF" w:rsidP="003411EF">
      <w:pPr>
        <w:ind w:firstLineChars="400" w:firstLine="7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几点说明：</w:t>
      </w:r>
    </w:p>
    <w:p w:rsidR="003411EF" w:rsidRPr="002D469C" w:rsidRDefault="003411EF" w:rsidP="003411EF">
      <w:pPr>
        <w:tabs>
          <w:tab w:val="left" w:pos="1421"/>
        </w:tabs>
        <w:spacing w:line="360" w:lineRule="auto"/>
        <w:ind w:leftChars="430" w:left="903"/>
        <w:jc w:val="left"/>
        <w:rPr>
          <w:rFonts w:asciiTheme="minorEastAsia" w:eastAsiaTheme="minorEastAsia" w:hAnsiTheme="minorEastAsia"/>
          <w:sz w:val="18"/>
          <w:szCs w:val="18"/>
        </w:rPr>
      </w:pPr>
      <w:r w:rsidRPr="002D469C">
        <w:rPr>
          <w:rFonts w:asciiTheme="minorEastAsia" w:eastAsiaTheme="minorEastAsia" w:hAnsiTheme="minorEastAsia" w:cs="Arial" w:hint="eastAsia"/>
          <w:sz w:val="18"/>
          <w:szCs w:val="18"/>
        </w:rPr>
        <w:t>1、</w:t>
      </w:r>
      <w:r w:rsidRPr="002D469C">
        <w:rPr>
          <w:rFonts w:asciiTheme="minorEastAsia" w:eastAsiaTheme="minorEastAsia" w:hAnsiTheme="minorEastAsia" w:hint="eastAsia"/>
          <w:sz w:val="18"/>
          <w:szCs w:val="18"/>
        </w:rPr>
        <w:t>分段管理机制在为请求者分配内存空间时，应当是以段为单位进行的。每个段给予一块连续的内存区，整个分配一次性完成。</w:t>
      </w:r>
    </w:p>
    <w:p w:rsidR="003411EF" w:rsidRPr="002D469C" w:rsidRDefault="003411EF" w:rsidP="003411EF">
      <w:pPr>
        <w:tabs>
          <w:tab w:val="left" w:pos="1421"/>
        </w:tabs>
        <w:spacing w:line="360" w:lineRule="auto"/>
        <w:ind w:firstLineChars="500" w:firstLine="90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2、段是信息的逻辑单位，含有一组意义相对完整的信息。分段是为满足用户编程的需要。</w:t>
      </w:r>
    </w:p>
    <w:p w:rsidR="003411EF" w:rsidRPr="002D469C" w:rsidRDefault="003411EF" w:rsidP="003411EF">
      <w:pPr>
        <w:tabs>
          <w:tab w:val="left" w:pos="1421"/>
        </w:tabs>
        <w:spacing w:line="360" w:lineRule="auto"/>
        <w:ind w:firstLineChars="500" w:firstLine="90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3、段的大小由用户确定，是不固定的和不等长的。</w:t>
      </w:r>
    </w:p>
    <w:p w:rsidR="003411EF" w:rsidRPr="00F21931" w:rsidRDefault="003411EF" w:rsidP="00F21931">
      <w:pPr>
        <w:tabs>
          <w:tab w:val="left" w:pos="1421"/>
        </w:tabs>
        <w:spacing w:line="360" w:lineRule="auto"/>
        <w:ind w:firstLineChars="500" w:firstLine="90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4、分段的作业地址空间是二维的。</w:t>
      </w:r>
    </w:p>
    <w:p w:rsidR="003411EF" w:rsidRPr="002D469C" w:rsidRDefault="003411EF" w:rsidP="003411EF">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第8章 虚拟内存管理</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一、①虚地址（Virtual Address）、</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Types of Memory</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Real memory</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 xml:space="preserve"> Main memory</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Virtual memory</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Memory on disk</w:t>
      </w:r>
      <w:r w:rsidRPr="002D469C">
        <w:rPr>
          <w:rFonts w:asciiTheme="minorEastAsia" w:eastAsiaTheme="minorEastAsia" w:hAnsiTheme="minorEastAsia" w:hint="eastAsia"/>
          <w:sz w:val="18"/>
          <w:szCs w:val="18"/>
        </w:rPr>
        <w:t>分配在磁盘上。</w:t>
      </w:r>
    </w:p>
    <w:p w:rsidR="003411EF" w:rsidRPr="002D469C" w:rsidRDefault="003411EF" w:rsidP="003411EF">
      <w:pPr>
        <w:ind w:leftChars="112" w:left="500" w:hangingChars="147" w:hanging="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Allows for effective multiprogramming and relieves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user of tight constraints of main memory</w:t>
      </w:r>
      <w:r w:rsidRPr="002D469C">
        <w:rPr>
          <w:rFonts w:asciiTheme="minorEastAsia" w:eastAsiaTheme="minorEastAsia" w:hAnsiTheme="minorEastAsia" w:hint="eastAsia"/>
          <w:sz w:val="18"/>
          <w:szCs w:val="18"/>
        </w:rPr>
        <w:t>允许更有效的多道程序设计，并解除了用户与主存之间没有必要的紧密约束。</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②虚地址空间（Address Page Table）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二、①页（page）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b/>
          <w:sz w:val="18"/>
          <w:szCs w:val="18"/>
        </w:rPr>
        <w:t>Paging</w:t>
      </w:r>
      <w:r w:rsidRPr="002D469C">
        <w:rPr>
          <w:rFonts w:asciiTheme="minorEastAsia" w:eastAsiaTheme="minorEastAsia" w:hAnsiTheme="minorEastAsia" w:hint="eastAsia"/>
          <w:b/>
          <w:sz w:val="18"/>
          <w:szCs w:val="18"/>
        </w:rPr>
        <w:t>分页</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noProof/>
          <w:sz w:val="18"/>
          <w:szCs w:val="18"/>
        </w:rPr>
        <w:drawing>
          <wp:inline distT="0" distB="0" distL="0" distR="0">
            <wp:extent cx="4752081" cy="3067665"/>
            <wp:effectExtent l="1905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753277" cy="3068437"/>
                    </a:xfrm>
                    <a:prstGeom prst="rect">
                      <a:avLst/>
                    </a:prstGeom>
                    <a:noFill/>
                    <a:ln w="9525">
                      <a:noFill/>
                      <a:miter lim="800000"/>
                      <a:headEnd/>
                      <a:tailEnd/>
                    </a:ln>
                  </pic:spPr>
                </pic:pic>
              </a:graphicData>
            </a:graphic>
          </wp:inline>
        </w:drawing>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Each process has its own page table</w:t>
      </w:r>
      <w:r w:rsidRPr="002D469C">
        <w:rPr>
          <w:rFonts w:asciiTheme="minorEastAsia" w:eastAsiaTheme="minorEastAsia" w:hAnsiTheme="minorEastAsia" w:hint="eastAsia"/>
          <w:sz w:val="18"/>
          <w:szCs w:val="18"/>
        </w:rPr>
        <w:t>每一个进程都有自己的页表</w:t>
      </w:r>
    </w:p>
    <w:p w:rsidR="003411EF" w:rsidRPr="002D469C" w:rsidRDefault="003411EF" w:rsidP="003411EF">
      <w:pPr>
        <w:ind w:leftChars="129" w:left="541"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Each page table entry contains the frame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number of the corresponding page in main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memory.</w:t>
      </w:r>
    </w:p>
    <w:p w:rsidR="003411EF" w:rsidRPr="002D469C" w:rsidRDefault="003411EF" w:rsidP="003411EF">
      <w:pPr>
        <w:ind w:leftChars="258" w:left="542"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页表项包含与主存中页相对应的帧号。</w:t>
      </w:r>
    </w:p>
    <w:p w:rsidR="003411EF" w:rsidRPr="002D469C" w:rsidRDefault="003411EF" w:rsidP="003411EF">
      <w:pPr>
        <w:ind w:firstLineChars="497" w:firstLine="89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A bit is needed in PTE to indicate whether the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page is in main memory or not</w:t>
      </w:r>
    </w:p>
    <w:p w:rsidR="003411EF" w:rsidRPr="002D469C" w:rsidRDefault="003411EF" w:rsidP="003411EF">
      <w:pPr>
        <w:ind w:firstLineChars="597" w:firstLine="107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每个页表项需要有一位（P）来表示它所对应的页是否在主存中。</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Virtual Address Space</w:t>
      </w:r>
      <w:r w:rsidRPr="002D469C">
        <w:rPr>
          <w:rFonts w:asciiTheme="minorEastAsia" w:eastAsiaTheme="minorEastAsia" w:hAnsiTheme="minorEastAsia" w:hint="eastAsia"/>
          <w:sz w:val="18"/>
          <w:szCs w:val="18"/>
        </w:rPr>
        <w:t>虚地址空间</w:t>
      </w:r>
    </w:p>
    <w:p w:rsidR="003411EF" w:rsidRPr="002D469C" w:rsidRDefault="003411EF" w:rsidP="003411EF">
      <w:pPr>
        <w:autoSpaceDE w:val="0"/>
        <w:autoSpaceDN w:val="0"/>
        <w:ind w:firstLineChars="196" w:firstLine="354"/>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4、虚地址与页表项 Virtual Address and Page Table Entry</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noProof/>
          <w:sz w:val="18"/>
          <w:szCs w:val="18"/>
        </w:rPr>
        <w:lastRenderedPageBreak/>
        <w:drawing>
          <wp:inline distT="0" distB="0" distL="0" distR="0">
            <wp:extent cx="2367890" cy="1346447"/>
            <wp:effectExtent l="1905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0763" cy="1348081"/>
                    </a:xfrm>
                    <a:prstGeom prst="rect">
                      <a:avLst/>
                    </a:prstGeom>
                    <a:noFill/>
                    <a:ln>
                      <a:noFill/>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②页框（page frame）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③页表（page table）</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(1)概念</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The entire page table may take up too much</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main memory</w:t>
      </w:r>
      <w:r w:rsidRPr="002D469C">
        <w:rPr>
          <w:rFonts w:asciiTheme="minorEastAsia" w:eastAsiaTheme="minorEastAsia" w:hAnsiTheme="minorEastAsia" w:hint="eastAsia"/>
          <w:sz w:val="18"/>
          <w:szCs w:val="18"/>
        </w:rPr>
        <w:t>整个页表可能占用很大主存。</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Page tables are also stored in virtual memory</w:t>
      </w:r>
      <w:r w:rsidRPr="002D469C">
        <w:rPr>
          <w:rFonts w:asciiTheme="minorEastAsia" w:eastAsiaTheme="minorEastAsia" w:hAnsiTheme="minorEastAsia" w:hint="eastAsia"/>
          <w:sz w:val="18"/>
          <w:szCs w:val="18"/>
        </w:rPr>
        <w:t>页表也存在于虚存中。</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When a process is running, part of its page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table is in main memory</w:t>
      </w:r>
      <w:r w:rsidRPr="002D469C">
        <w:rPr>
          <w:rFonts w:asciiTheme="minorEastAsia" w:eastAsiaTheme="minorEastAsia" w:hAnsiTheme="minorEastAsia" w:hint="eastAsia"/>
          <w:sz w:val="18"/>
          <w:szCs w:val="18"/>
        </w:rPr>
        <w:t>程序运行时，部分页表在主存。</w:t>
      </w:r>
    </w:p>
    <w:p w:rsidR="003411EF" w:rsidRPr="002D469C" w:rsidRDefault="003411EF" w:rsidP="003411EF">
      <w:pPr>
        <w:ind w:firstLineChars="97" w:firstLine="175"/>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(2)两级层次页表（two-level scheme）</w:t>
      </w:r>
    </w:p>
    <w:p w:rsidR="003411EF" w:rsidRPr="002D469C" w:rsidRDefault="003411EF" w:rsidP="003411EF">
      <w:pPr>
        <w:ind w:firstLineChars="48" w:firstLine="87"/>
        <w:rPr>
          <w:rFonts w:asciiTheme="minorEastAsia" w:eastAsiaTheme="minorEastAsia" w:hAnsiTheme="minorEastAsia"/>
          <w:b/>
          <w:bCs/>
          <w:sz w:val="18"/>
          <w:szCs w:val="18"/>
        </w:rPr>
      </w:pPr>
      <w:r w:rsidRPr="002D469C">
        <w:rPr>
          <w:rFonts w:asciiTheme="minorEastAsia" w:eastAsiaTheme="minorEastAsia" w:hAnsiTheme="minorEastAsia" w:hint="eastAsia"/>
          <w:b/>
          <w:bCs/>
          <w:noProof/>
          <w:sz w:val="18"/>
          <w:szCs w:val="18"/>
        </w:rPr>
        <w:drawing>
          <wp:inline distT="0" distB="0" distL="0" distR="0">
            <wp:extent cx="3339761" cy="2179122"/>
            <wp:effectExtent l="19050" t="0" r="0" b="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3340450" cy="2179572"/>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bCs/>
          <w:sz w:val="18"/>
          <w:szCs w:val="18"/>
        </w:rPr>
      </w:pPr>
    </w:p>
    <w:p w:rsidR="003411EF" w:rsidRPr="002D469C" w:rsidRDefault="003411EF" w:rsidP="003411EF">
      <w:pPr>
        <w:rPr>
          <w:rFonts w:asciiTheme="minorEastAsia" w:eastAsiaTheme="minorEastAsia" w:hAnsiTheme="minorEastAsia"/>
          <w:b/>
          <w:bCs/>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3733552" cy="1524261"/>
            <wp:effectExtent l="19050" t="0" r="248"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746820" cy="1529678"/>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bCs/>
          <w:color w:val="FF0000"/>
          <w:sz w:val="18"/>
          <w:szCs w:val="18"/>
        </w:rPr>
      </w:pPr>
      <w:r w:rsidRPr="002D469C">
        <w:rPr>
          <w:rFonts w:asciiTheme="minorEastAsia" w:eastAsiaTheme="minorEastAsia" w:hAnsiTheme="minorEastAsia" w:hint="eastAsia"/>
          <w:b/>
          <w:bCs/>
          <w:noProof/>
          <w:color w:val="FF0000"/>
          <w:sz w:val="18"/>
          <w:szCs w:val="18"/>
        </w:rPr>
        <w:drawing>
          <wp:inline distT="0" distB="0" distL="0" distR="0">
            <wp:extent cx="3734717" cy="1140031"/>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736999" cy="1140728"/>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（3）逆向页表Inverted Page Table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1.以用于PowerPC，UItraSPARC和IA-64体系结构中</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 xml:space="preserve">   Used on PowerPC, UltraSPARC, and IA-64 architecture</w:t>
      </w:r>
    </w:p>
    <w:p w:rsidR="003411EF" w:rsidRPr="002D469C" w:rsidRDefault="003411EF" w:rsidP="003411EF">
      <w:pPr>
        <w:numPr>
          <w:ilvl w:val="0"/>
          <w:numId w:val="18"/>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虚拟地址的页号部分使用一个简单的散列函数映射到哈希表中</w:t>
      </w:r>
    </w:p>
    <w:p w:rsidR="003411EF" w:rsidRPr="002D469C" w:rsidRDefault="003411EF" w:rsidP="003411EF">
      <w:pPr>
        <w:autoSpaceDE w:val="0"/>
        <w:autoSpaceDN w:val="0"/>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 xml:space="preserve">   Page number portion of a virtual address is mapped into a </w:t>
      </w:r>
      <w:r w:rsidRPr="002D469C">
        <w:rPr>
          <w:rFonts w:asciiTheme="minorEastAsia" w:eastAsiaTheme="minorEastAsia" w:hAnsiTheme="minorEastAsia" w:hint="eastAsia"/>
          <w:b/>
          <w:sz w:val="18"/>
          <w:szCs w:val="18"/>
        </w:rPr>
        <w:t>hash value</w:t>
      </w:r>
    </w:p>
    <w:p w:rsidR="003411EF" w:rsidRPr="002D469C" w:rsidRDefault="003411EF" w:rsidP="003411EF">
      <w:pPr>
        <w:numPr>
          <w:ilvl w:val="0"/>
          <w:numId w:val="18"/>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哈希表包含一个指向反向表的指针，而反向表中含有页表项</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Hash value points to inverted page table</w:t>
      </w:r>
    </w:p>
    <w:p w:rsidR="003411EF" w:rsidRPr="002D469C" w:rsidRDefault="003411EF" w:rsidP="003411EF">
      <w:pPr>
        <w:numPr>
          <w:ilvl w:val="0"/>
          <w:numId w:val="18"/>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不论有多少个进程，支持多少虚拟页，页表都只需要实存中的一个固定部分</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Fixed proportion of real memory is required for the tables regardless of the number of processes</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5.页表中的每个项都包含：</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1.页号 Page number</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2.进程标识符 Process identifier</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3.控制位 Control bits</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4.链指针 Chain pointer</w:t>
      </w:r>
    </w:p>
    <w:p w:rsidR="003411EF" w:rsidRPr="002D469C" w:rsidRDefault="003411EF" w:rsidP="003411EF">
      <w:pPr>
        <w:autoSpaceDE w:val="0"/>
        <w:autoSpaceDN w:val="0"/>
        <w:rPr>
          <w:rFonts w:asciiTheme="minorEastAsia" w:eastAsiaTheme="minorEastAsia" w:hAnsiTheme="minorEastAsia"/>
          <w:b/>
          <w:bCs/>
          <w:sz w:val="18"/>
          <w:szCs w:val="18"/>
        </w:rPr>
      </w:pPr>
      <w:r w:rsidRPr="002D469C">
        <w:rPr>
          <w:rFonts w:asciiTheme="minorEastAsia" w:eastAsiaTheme="minorEastAsia" w:hAnsiTheme="minorEastAsia" w:hint="eastAsia"/>
          <w:b/>
          <w:bCs/>
          <w:sz w:val="18"/>
          <w:szCs w:val="18"/>
        </w:rPr>
        <w:t>（4）转移后备缓冲器 Translation Lookaside Buffer（TLB）</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1、</w:t>
      </w:r>
      <w:r w:rsidRPr="002D469C">
        <w:rPr>
          <w:rFonts w:asciiTheme="minorEastAsia" w:eastAsiaTheme="minorEastAsia" w:hAnsiTheme="minorEastAsia"/>
          <w:bCs/>
          <w:sz w:val="18"/>
          <w:szCs w:val="18"/>
        </w:rPr>
        <w:t>Each virtual memory reference can cause two</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 xml:space="preserve">physical memory accesses </w:t>
      </w:r>
    </w:p>
    <w:p w:rsidR="003411EF" w:rsidRPr="002D469C" w:rsidRDefault="003411EF" w:rsidP="003411EF">
      <w:pPr>
        <w:autoSpaceDE w:val="0"/>
        <w:autoSpaceDN w:val="0"/>
        <w:ind w:firstLineChars="200" w:firstLine="36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w:t>
      </w:r>
      <w:r w:rsidRPr="002D469C">
        <w:rPr>
          <w:rFonts w:asciiTheme="minorEastAsia" w:eastAsiaTheme="minorEastAsia" w:hAnsiTheme="minorEastAsia"/>
          <w:bCs/>
          <w:sz w:val="18"/>
          <w:szCs w:val="18"/>
        </w:rPr>
        <w:t xml:space="preserve"> One to fetch the page table</w:t>
      </w:r>
      <w:r w:rsidRPr="002D469C">
        <w:rPr>
          <w:rFonts w:asciiTheme="minorEastAsia" w:eastAsiaTheme="minorEastAsia" w:hAnsiTheme="minorEastAsia" w:hint="eastAsia"/>
          <w:bCs/>
          <w:sz w:val="18"/>
          <w:szCs w:val="18"/>
        </w:rPr>
        <w:t>●</w:t>
      </w:r>
      <w:r w:rsidRPr="002D469C">
        <w:rPr>
          <w:rFonts w:asciiTheme="minorEastAsia" w:eastAsiaTheme="minorEastAsia" w:hAnsiTheme="minorEastAsia"/>
          <w:bCs/>
          <w:sz w:val="18"/>
          <w:szCs w:val="18"/>
        </w:rPr>
        <w:t xml:space="preserve"> One to fetch the data</w:t>
      </w:r>
    </w:p>
    <w:p w:rsidR="003411EF" w:rsidRPr="002D469C" w:rsidRDefault="003411EF" w:rsidP="00F21931">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每个虚存可能引起两次物理内存的访问。一次取相应的页表项，一次取需要的数据。</w:t>
      </w:r>
      <w:r w:rsidR="00F21931">
        <w:rPr>
          <w:rFonts w:asciiTheme="minorEastAsia" w:eastAsiaTheme="minorEastAsia" w:hAnsiTheme="minorEastAsia" w:hint="eastAsia"/>
          <w:bCs/>
          <w:sz w:val="18"/>
          <w:szCs w:val="18"/>
        </w:rPr>
        <w:t>会导致访问时间加倍。</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2、</w:t>
      </w:r>
      <w:r w:rsidRPr="002D469C">
        <w:rPr>
          <w:rFonts w:asciiTheme="minorEastAsia" w:eastAsiaTheme="minorEastAsia" w:hAnsiTheme="minorEastAsia"/>
          <w:bCs/>
          <w:sz w:val="18"/>
          <w:szCs w:val="18"/>
        </w:rPr>
        <w:t xml:space="preserve"> To overcome this problem a high-speed</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cache is set up for page table entries, called a</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Translation Lookaside Buffer (TLB)</w:t>
      </w:r>
      <w:r w:rsidRPr="002D469C">
        <w:rPr>
          <w:rFonts w:asciiTheme="minorEastAsia" w:eastAsiaTheme="minorEastAsia" w:hAnsiTheme="minorEastAsia" w:hint="eastAsia"/>
          <w:bCs/>
          <w:sz w:val="18"/>
          <w:szCs w:val="18"/>
        </w:rPr>
        <w:t>。</w:t>
      </w:r>
      <w:r w:rsidR="00F21931">
        <w:rPr>
          <w:rFonts w:asciiTheme="minorEastAsia" w:eastAsiaTheme="minorEastAsia" w:hAnsiTheme="minorEastAsia" w:hint="eastAsia"/>
          <w:bCs/>
          <w:sz w:val="18"/>
          <w:szCs w:val="18"/>
        </w:rPr>
        <w:t xml:space="preserve">  </w:t>
      </w:r>
      <w:r w:rsidRPr="002D469C">
        <w:rPr>
          <w:rFonts w:asciiTheme="minorEastAsia" w:eastAsiaTheme="minorEastAsia" w:hAnsiTheme="minorEastAsia" w:hint="eastAsia"/>
          <w:bCs/>
          <w:sz w:val="18"/>
          <w:szCs w:val="18"/>
        </w:rPr>
        <w:t>为克服此问题，一个特殊的高速缓存为页表项使用，它被称为转移后备缓冲器（TLB）。</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3、</w:t>
      </w:r>
      <w:r w:rsidRPr="002D469C">
        <w:rPr>
          <w:rFonts w:asciiTheme="minorEastAsia" w:eastAsiaTheme="minorEastAsia" w:hAnsiTheme="minorEastAsia"/>
          <w:bCs/>
          <w:sz w:val="18"/>
          <w:szCs w:val="18"/>
        </w:rPr>
        <w:t xml:space="preserve"> TLB contains page table entries that have</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been most recently used</w:t>
      </w:r>
      <w:r w:rsidRPr="002D469C">
        <w:rPr>
          <w:rFonts w:asciiTheme="minorEastAsia" w:eastAsiaTheme="minorEastAsia" w:hAnsiTheme="minorEastAsia" w:hint="eastAsia"/>
          <w:bCs/>
          <w:sz w:val="18"/>
          <w:szCs w:val="18"/>
        </w:rPr>
        <w:t>。包含有最近用过的页表项。</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4、</w:t>
      </w:r>
      <w:r w:rsidRPr="002D469C">
        <w:rPr>
          <w:rFonts w:asciiTheme="minorEastAsia" w:eastAsiaTheme="minorEastAsia" w:hAnsiTheme="minorEastAsia"/>
          <w:bCs/>
          <w:sz w:val="18"/>
          <w:szCs w:val="18"/>
        </w:rPr>
        <w:t>Given a virtual address, processor examines</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the TLB</w:t>
      </w:r>
      <w:r w:rsidRPr="002D469C">
        <w:rPr>
          <w:rFonts w:asciiTheme="minorEastAsia" w:eastAsiaTheme="minorEastAsia" w:hAnsiTheme="minorEastAsia" w:hint="eastAsia"/>
          <w:bCs/>
          <w:sz w:val="18"/>
          <w:szCs w:val="18"/>
        </w:rPr>
        <w:t>给定一个虚拟地址，处理器首先检查TLB。</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5、</w:t>
      </w:r>
      <w:r w:rsidRPr="002D469C">
        <w:rPr>
          <w:rFonts w:asciiTheme="minorEastAsia" w:eastAsiaTheme="minorEastAsia" w:hAnsiTheme="minorEastAsia"/>
          <w:bCs/>
          <w:sz w:val="18"/>
          <w:szCs w:val="18"/>
        </w:rPr>
        <w:t xml:space="preserve"> If page table entry is present (TLB hit), the</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frame number is retrieved and the real</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address is formed</w:t>
      </w:r>
      <w:r w:rsidRPr="002D469C">
        <w:rPr>
          <w:rFonts w:asciiTheme="minorEastAsia" w:eastAsiaTheme="minorEastAsia" w:hAnsiTheme="minorEastAsia" w:hint="eastAsia"/>
          <w:bCs/>
          <w:sz w:val="18"/>
          <w:szCs w:val="18"/>
        </w:rPr>
        <w:t>如果需要的页表项在TLB里，则检索帧号并形成实地址。</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6、</w:t>
      </w:r>
      <w:r w:rsidRPr="002D469C">
        <w:rPr>
          <w:rFonts w:asciiTheme="minorEastAsia" w:eastAsiaTheme="minorEastAsia" w:hAnsiTheme="minorEastAsia"/>
          <w:bCs/>
          <w:sz w:val="18"/>
          <w:szCs w:val="18"/>
        </w:rPr>
        <w:t>If page table entry is not found in the TLB</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(TLB miss), the page number is used to index</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the process page table</w:t>
      </w:r>
      <w:r w:rsidRPr="002D469C">
        <w:rPr>
          <w:rFonts w:asciiTheme="minorEastAsia" w:eastAsiaTheme="minorEastAsia" w:hAnsiTheme="minorEastAsia" w:hint="eastAsia"/>
          <w:bCs/>
          <w:sz w:val="18"/>
          <w:szCs w:val="18"/>
        </w:rPr>
        <w:t>如果没有找到需要的页表项，则处理器用页号检索进程页表。</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7、</w:t>
      </w:r>
      <w:r w:rsidRPr="002D469C">
        <w:rPr>
          <w:rFonts w:asciiTheme="minorEastAsia" w:eastAsiaTheme="minorEastAsia" w:hAnsiTheme="minorEastAsia"/>
          <w:bCs/>
          <w:sz w:val="18"/>
          <w:szCs w:val="18"/>
        </w:rPr>
        <w:t>First checks if page is already in main</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memor</w:t>
      </w:r>
      <w:r w:rsidRPr="002D469C">
        <w:rPr>
          <w:rFonts w:asciiTheme="minorEastAsia" w:eastAsiaTheme="minorEastAsia" w:hAnsiTheme="minorEastAsia" w:hint="eastAsia"/>
          <w:bCs/>
          <w:sz w:val="18"/>
          <w:szCs w:val="18"/>
        </w:rPr>
        <w:t>首先检查页是否在主存。</w:t>
      </w:r>
    </w:p>
    <w:p w:rsidR="003411EF" w:rsidRPr="002D469C" w:rsidRDefault="003411EF" w:rsidP="003411EF">
      <w:pPr>
        <w:autoSpaceDE w:val="0"/>
        <w:autoSpaceDN w:val="0"/>
        <w:ind w:firstLineChars="500" w:firstLine="900"/>
        <w:rPr>
          <w:rFonts w:asciiTheme="minorEastAsia" w:eastAsiaTheme="minorEastAsia" w:hAnsiTheme="minorEastAsia"/>
          <w:bCs/>
          <w:sz w:val="18"/>
          <w:szCs w:val="18"/>
        </w:rPr>
      </w:pPr>
      <w:r w:rsidRPr="002D469C">
        <w:rPr>
          <w:rFonts w:asciiTheme="minorEastAsia" w:eastAsiaTheme="minorEastAsia" w:hAnsiTheme="minorEastAsia"/>
          <w:bCs/>
          <w:sz w:val="18"/>
          <w:szCs w:val="18"/>
        </w:rPr>
        <w:t>If not in main memory a page fault is issued</w:t>
      </w:r>
      <w:r w:rsidRPr="002D469C">
        <w:rPr>
          <w:rFonts w:asciiTheme="minorEastAsia" w:eastAsiaTheme="minorEastAsia" w:hAnsiTheme="minorEastAsia" w:hint="eastAsia"/>
          <w:bCs/>
          <w:sz w:val="18"/>
          <w:szCs w:val="18"/>
        </w:rPr>
        <w:t>如果不在则发生页面错误。</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 xml:space="preserve"> 8、</w:t>
      </w:r>
      <w:r w:rsidRPr="002D469C">
        <w:rPr>
          <w:rFonts w:asciiTheme="minorEastAsia" w:eastAsiaTheme="minorEastAsia" w:hAnsiTheme="minorEastAsia"/>
          <w:bCs/>
          <w:sz w:val="18"/>
          <w:szCs w:val="18"/>
        </w:rPr>
        <w:t xml:space="preserve"> The TLB is updated to include the new page</w:t>
      </w:r>
      <w:r w:rsidRPr="002D469C">
        <w:rPr>
          <w:rFonts w:asciiTheme="minorEastAsia" w:eastAsiaTheme="minorEastAsia" w:hAnsiTheme="minorEastAsia" w:hint="eastAsia"/>
          <w:bCs/>
          <w:sz w:val="18"/>
          <w:szCs w:val="18"/>
        </w:rPr>
        <w:t xml:space="preserve"> </w:t>
      </w:r>
      <w:r w:rsidRPr="002D469C">
        <w:rPr>
          <w:rFonts w:asciiTheme="minorEastAsia" w:eastAsiaTheme="minorEastAsia" w:hAnsiTheme="minorEastAsia"/>
          <w:bCs/>
          <w:sz w:val="18"/>
          <w:szCs w:val="18"/>
        </w:rPr>
        <w:t>entry</w:t>
      </w:r>
      <w:r w:rsidRPr="002D469C">
        <w:rPr>
          <w:rFonts w:asciiTheme="minorEastAsia" w:eastAsiaTheme="minorEastAsia" w:hAnsiTheme="minorEastAsia" w:hint="eastAsia"/>
          <w:bCs/>
          <w:sz w:val="18"/>
          <w:szCs w:val="18"/>
        </w:rPr>
        <w:t>处理器更新TLB，使其包含新的页表项。（过程见下图）</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4041745" cy="2992582"/>
            <wp:effectExtent l="19050" t="0" r="0" b="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041366" cy="2992301"/>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lastRenderedPageBreak/>
        <w:tab/>
        <w:t>三、页表表项（page table entry，PTE）的主要内容</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noProof/>
          <w:sz w:val="18"/>
          <w:szCs w:val="18"/>
        </w:rPr>
        <w:drawing>
          <wp:inline distT="0" distB="0" distL="0" distR="0">
            <wp:extent cx="5274310" cy="1417142"/>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74310" cy="1417142"/>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四、虚地址到物理地址的映射/转换（mapping/translation）</w:t>
      </w:r>
    </w:p>
    <w:p w:rsidR="003411EF" w:rsidRPr="002D469C" w:rsidRDefault="003411EF" w:rsidP="003411EF">
      <w:pPr>
        <w:outlineLvl w:val="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r>
      <w:r w:rsidRPr="002D469C">
        <w:rPr>
          <w:rFonts w:asciiTheme="minorEastAsia" w:eastAsiaTheme="minorEastAsia" w:hAnsiTheme="minorEastAsia" w:hint="eastAsia"/>
          <w:b/>
          <w:sz w:val="18"/>
          <w:szCs w:val="18"/>
        </w:rPr>
        <w:tab/>
        <w:t>MMU（Memory Management Unit）：内存管理单元</w:t>
      </w:r>
    </w:p>
    <w:p w:rsidR="003411EF" w:rsidRPr="002D469C" w:rsidRDefault="003411EF" w:rsidP="003411EF">
      <w:pPr>
        <w:pStyle w:val="a6"/>
        <w:numPr>
          <w:ilvl w:val="0"/>
          <w:numId w:val="23"/>
        </w:numPr>
        <w:ind w:firstLineChars="0"/>
        <w:outlineLvl w:val="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分页系统中的地址转换：</w:t>
      </w:r>
    </w:p>
    <w:p w:rsidR="003411EF" w:rsidRPr="002D469C" w:rsidRDefault="003411EF" w:rsidP="003411EF">
      <w:pPr>
        <w:ind w:firstLineChars="196" w:firstLine="354"/>
        <w:outlineLvl w:val="0"/>
        <w:rPr>
          <w:rFonts w:asciiTheme="minorEastAsia" w:eastAsiaTheme="minorEastAsia" w:hAnsiTheme="minorEastAsia"/>
          <w:b/>
          <w:sz w:val="18"/>
          <w:szCs w:val="18"/>
        </w:rPr>
      </w:pPr>
      <w:r w:rsidRPr="002D469C">
        <w:rPr>
          <w:rFonts w:asciiTheme="minorEastAsia" w:eastAsiaTheme="minorEastAsia" w:hAnsiTheme="minorEastAsia" w:hint="eastAsia"/>
          <w:b/>
          <w:noProof/>
          <w:sz w:val="18"/>
          <w:szCs w:val="18"/>
        </w:rPr>
        <w:drawing>
          <wp:inline distT="0" distB="0" distL="0" distR="0">
            <wp:extent cx="4002382" cy="3028208"/>
            <wp:effectExtent l="19050" t="0" r="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4002382" cy="3028208"/>
                    </a:xfrm>
                    <a:prstGeom prst="rect">
                      <a:avLst/>
                    </a:prstGeom>
                    <a:noFill/>
                    <a:ln w="9525">
                      <a:noFill/>
                      <a:miter lim="800000"/>
                      <a:headEnd/>
                      <a:tailEnd/>
                    </a:ln>
                  </pic:spPr>
                </pic:pic>
              </a:graphicData>
            </a:graphic>
          </wp:inline>
        </w:drawing>
      </w:r>
    </w:p>
    <w:p w:rsidR="003411EF" w:rsidRPr="002D469C" w:rsidRDefault="003411EF" w:rsidP="003411EF">
      <w:pPr>
        <w:ind w:firstLineChars="196" w:firstLine="354"/>
        <w:outlineLvl w:val="0"/>
        <w:rPr>
          <w:rFonts w:asciiTheme="minorEastAsia" w:eastAsiaTheme="minorEastAsia" w:hAnsiTheme="minorEastAsia"/>
          <w:b/>
          <w:sz w:val="18"/>
          <w:szCs w:val="18"/>
        </w:rPr>
      </w:pPr>
      <w:r w:rsidRPr="002D469C">
        <w:rPr>
          <w:rFonts w:asciiTheme="minorEastAsia" w:eastAsiaTheme="minorEastAsia" w:hAnsiTheme="minorEastAsia" w:cs="宋体" w:hint="eastAsia"/>
          <w:b/>
          <w:sz w:val="18"/>
          <w:szCs w:val="18"/>
        </w:rPr>
        <w:t>②</w:t>
      </w:r>
      <w:r w:rsidRPr="002D469C">
        <w:rPr>
          <w:rFonts w:asciiTheme="minorEastAsia" w:eastAsiaTheme="minorEastAsia" w:hAnsiTheme="minorEastAsia"/>
          <w:b/>
          <w:sz w:val="18"/>
          <w:szCs w:val="18"/>
        </w:rPr>
        <w:t>Address Translation(Mapping)</w:t>
      </w:r>
      <w:r w:rsidRPr="002D469C">
        <w:rPr>
          <w:rFonts w:asciiTheme="minorEastAsia" w:eastAsiaTheme="minorEastAsia" w:hAnsiTheme="minorEastAsia" w:hint="eastAsia"/>
          <w:b/>
          <w:sz w:val="18"/>
          <w:szCs w:val="18"/>
        </w:rPr>
        <w:t>地址映射：</w:t>
      </w:r>
    </w:p>
    <w:p w:rsidR="003411EF" w:rsidRPr="002D469C" w:rsidRDefault="003411EF" w:rsidP="003411EF">
      <w:pPr>
        <w:outlineLvl w:val="0"/>
        <w:rPr>
          <w:rFonts w:asciiTheme="minorEastAsia" w:eastAsiaTheme="minorEastAsia" w:hAnsiTheme="minorEastAsia"/>
          <w:b/>
          <w:sz w:val="18"/>
          <w:szCs w:val="18"/>
        </w:rPr>
      </w:pPr>
      <w:r w:rsidRPr="002D469C">
        <w:rPr>
          <w:rFonts w:asciiTheme="minorEastAsia" w:eastAsiaTheme="minorEastAsia" w:hAnsiTheme="minorEastAsia" w:hint="eastAsia"/>
          <w:b/>
          <w:noProof/>
          <w:sz w:val="18"/>
          <w:szCs w:val="18"/>
        </w:rPr>
        <w:lastRenderedPageBreak/>
        <w:drawing>
          <wp:inline distT="0" distB="0" distL="0" distR="0">
            <wp:extent cx="3180365" cy="4542312"/>
            <wp:effectExtent l="19050" t="0" r="985"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3182138" cy="4544844"/>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五、虚拟存储器带来的问题：</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r>
      <w:r w:rsidRPr="002D469C">
        <w:rPr>
          <w:rFonts w:asciiTheme="minorEastAsia" w:eastAsiaTheme="minorEastAsia" w:hAnsiTheme="minorEastAsia" w:hint="eastAsia"/>
          <w:b/>
          <w:sz w:val="18"/>
          <w:szCs w:val="18"/>
        </w:rPr>
        <w:tab/>
        <w:t xml:space="preserve">①页表很大 </w:t>
      </w:r>
      <w:r w:rsidRPr="002D469C">
        <w:rPr>
          <w:rFonts w:asciiTheme="minorEastAsia" w:eastAsiaTheme="minorEastAsia" w:hAnsiTheme="minorEastAsia"/>
          <w:b/>
          <w:sz w:val="18"/>
          <w:szCs w:val="18"/>
        </w:rPr>
        <w:t>–</w:t>
      </w:r>
      <w:r w:rsidRPr="002D469C">
        <w:rPr>
          <w:rFonts w:asciiTheme="minorEastAsia" w:eastAsiaTheme="minorEastAsia" w:hAnsiTheme="minorEastAsia" w:hint="eastAsia"/>
          <w:b/>
          <w:sz w:val="18"/>
          <w:szCs w:val="18"/>
        </w:rPr>
        <w:t>&gt; 多级页表（multi-</w:t>
      </w:r>
      <w:r w:rsidRPr="002D469C">
        <w:rPr>
          <w:rFonts w:asciiTheme="minorEastAsia" w:eastAsiaTheme="minorEastAsia" w:hAnsiTheme="minorEastAsia"/>
          <w:b/>
          <w:sz w:val="18"/>
          <w:szCs w:val="18"/>
        </w:rPr>
        <w:t>level</w:t>
      </w:r>
      <w:r w:rsidRPr="002D469C">
        <w:rPr>
          <w:rFonts w:asciiTheme="minorEastAsia" w:eastAsiaTheme="minorEastAsia" w:hAnsiTheme="minorEastAsia" w:hint="eastAsia"/>
          <w:b/>
          <w:sz w:val="18"/>
          <w:szCs w:val="18"/>
        </w:rPr>
        <w:t xml:space="preserve"> page table）</w:t>
      </w:r>
    </w:p>
    <w:p w:rsidR="003411EF" w:rsidRPr="002D469C" w:rsidRDefault="003411EF" w:rsidP="003411EF">
      <w:pPr>
        <w:ind w:left="420" w:firstLine="420"/>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 xml:space="preserve">②增加了一次对内存中页表的访问 </w:t>
      </w:r>
      <w:r w:rsidRPr="002D469C">
        <w:rPr>
          <w:rFonts w:asciiTheme="minorEastAsia" w:eastAsiaTheme="minorEastAsia" w:hAnsiTheme="minorEastAsia"/>
          <w:b/>
          <w:sz w:val="18"/>
          <w:szCs w:val="18"/>
        </w:rPr>
        <w:t>–</w:t>
      </w:r>
      <w:r w:rsidRPr="002D469C">
        <w:rPr>
          <w:rFonts w:asciiTheme="minorEastAsia" w:eastAsiaTheme="minorEastAsia" w:hAnsiTheme="minorEastAsia" w:hint="eastAsia"/>
          <w:b/>
          <w:sz w:val="18"/>
          <w:szCs w:val="18"/>
        </w:rPr>
        <w:t>&gt; TLB（Translation Lookaside Buffer）</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r>
      <w:r w:rsidRPr="002D469C">
        <w:rPr>
          <w:rFonts w:asciiTheme="minorEastAsia" w:eastAsiaTheme="minorEastAsia" w:hAnsiTheme="minorEastAsia" w:hint="eastAsia"/>
          <w:b/>
          <w:sz w:val="18"/>
          <w:szCs w:val="18"/>
        </w:rPr>
        <w:tab/>
        <w:t xml:space="preserve">③地址空间更大 </w:t>
      </w:r>
      <w:r w:rsidRPr="002D469C">
        <w:rPr>
          <w:rFonts w:asciiTheme="minorEastAsia" w:eastAsiaTheme="minorEastAsia" w:hAnsiTheme="minorEastAsia"/>
          <w:b/>
          <w:sz w:val="18"/>
          <w:szCs w:val="18"/>
        </w:rPr>
        <w:t>–</w:t>
      </w:r>
      <w:r w:rsidRPr="002D469C">
        <w:rPr>
          <w:rFonts w:asciiTheme="minorEastAsia" w:eastAsiaTheme="minorEastAsia" w:hAnsiTheme="minorEastAsia" w:hint="eastAsia"/>
          <w:b/>
          <w:sz w:val="18"/>
          <w:szCs w:val="18"/>
        </w:rPr>
        <w:t>&gt; 逆向页表（Inverted page table）</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六、访问的局部性原理（Principle of Locality）</w:t>
      </w:r>
    </w:p>
    <w:p w:rsidR="003411EF" w:rsidRPr="002D469C" w:rsidRDefault="003411EF" w:rsidP="003411EF">
      <w:pPr>
        <w:rPr>
          <w:rFonts w:asciiTheme="minorEastAsia" w:eastAsiaTheme="minorEastAsia" w:hAnsiTheme="minorEastAsia"/>
          <w:bCs/>
          <w:color w:val="000000" w:themeColor="text1"/>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Program and data references within a process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tend to cluster</w:t>
      </w:r>
      <w:r w:rsidRPr="002D469C">
        <w:rPr>
          <w:rFonts w:asciiTheme="minorEastAsia" w:eastAsiaTheme="minorEastAsia" w:hAnsiTheme="minorEastAsia" w:hint="eastAsia"/>
          <w:bCs/>
          <w:color w:val="000000" w:themeColor="text1"/>
          <w:sz w:val="18"/>
          <w:szCs w:val="18"/>
        </w:rPr>
        <w:t>进程中程序和数据引用倾向于簇聚。</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Only a few pieces of a process will be needed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over a short period of time</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在很短的时间内仅需访问进程的一部分块。</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Possible to make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 xml:space="preserve"> guesses about</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which pieces will be needed in the future</w:t>
      </w:r>
      <w:r w:rsidRPr="002D469C">
        <w:rPr>
          <w:rFonts w:asciiTheme="minorEastAsia" w:eastAsiaTheme="minorEastAsia" w:hAnsiTheme="minorEastAsia" w:hint="eastAsia"/>
          <w:sz w:val="18"/>
          <w:szCs w:val="18"/>
        </w:rPr>
        <w:t>对未来将要访问的块进行猜测。</w:t>
      </w:r>
    </w:p>
    <w:p w:rsidR="003411EF" w:rsidRPr="002D469C" w:rsidRDefault="003411EF" w:rsidP="003411EF">
      <w:pPr>
        <w:rPr>
          <w:rFonts w:asciiTheme="minorEastAsia" w:eastAsiaTheme="minorEastAsia" w:hAnsiTheme="minorEastAsia"/>
          <w:color w:val="FF0000"/>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This suggests that virtual memory may work</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efficiently</w:t>
      </w:r>
      <w:r w:rsidRPr="002D469C">
        <w:rPr>
          <w:rFonts w:asciiTheme="minorEastAsia" w:eastAsiaTheme="minorEastAsia" w:hAnsiTheme="minorEastAsia" w:hint="eastAsia"/>
          <w:color w:val="FF0000"/>
          <w:sz w:val="18"/>
          <w:szCs w:val="18"/>
        </w:rPr>
        <w:t>局部性原理说明了虚拟内存方案是可行的。</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七、虚拟存储器的设计问题（Design Issues）</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①工作集（Working Set）</w:t>
      </w:r>
      <w:r w:rsidRPr="002D469C">
        <w:rPr>
          <w:rFonts w:asciiTheme="minorEastAsia" w:eastAsiaTheme="minorEastAsia" w:hAnsiTheme="minorEastAsia" w:hint="eastAsia"/>
          <w:b/>
          <w:bCs/>
          <w:sz w:val="18"/>
          <w:szCs w:val="18"/>
        </w:rPr>
        <w:t>P262:</w:t>
      </w:r>
    </w:p>
    <w:p w:rsidR="003411EF" w:rsidRPr="002D469C" w:rsidRDefault="003411EF" w:rsidP="003411EF">
      <w:pPr>
        <w:ind w:firstLineChars="297" w:firstLine="535"/>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驻留集管理 Resident Set Management</w:t>
      </w:r>
    </w:p>
    <w:p w:rsidR="003411EF" w:rsidRPr="002D469C" w:rsidRDefault="003411EF" w:rsidP="003411EF">
      <w:pPr>
        <w:ind w:firstLineChars="345" w:firstLine="621"/>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1)驻留集大小 Resident Set Size</w:t>
      </w:r>
    </w:p>
    <w:p w:rsidR="003411EF" w:rsidRPr="002D469C" w:rsidRDefault="003411EF" w:rsidP="003411EF">
      <w:pPr>
        <w:tabs>
          <w:tab w:val="left" w:pos="1664"/>
        </w:tabs>
        <w:ind w:firstLineChars="345" w:firstLine="621"/>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2）替换范围</w:t>
      </w:r>
      <w:r w:rsidRPr="002D469C">
        <w:rPr>
          <w:rFonts w:asciiTheme="minorEastAsia" w:eastAsiaTheme="minorEastAsia" w:hAnsiTheme="minorEastAsia"/>
          <w:bCs/>
          <w:sz w:val="18"/>
          <w:szCs w:val="18"/>
        </w:rPr>
        <w:tab/>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bCs/>
          <w:sz w:val="18"/>
          <w:szCs w:val="18"/>
        </w:rPr>
        <w:t>1、局部替换策略（local）：</w:t>
      </w:r>
      <w:r w:rsidRPr="002D469C">
        <w:rPr>
          <w:rFonts w:asciiTheme="minorEastAsia" w:eastAsiaTheme="minorEastAsia" w:hAnsiTheme="minorEastAsia" w:hint="eastAsia"/>
          <w:sz w:val="18"/>
          <w:szCs w:val="18"/>
        </w:rPr>
        <w:t>仅仅在产生这次错误的进程的驻留页中选择</w:t>
      </w:r>
    </w:p>
    <w:p w:rsidR="003411EF" w:rsidRPr="002D469C" w:rsidRDefault="003411EF" w:rsidP="003411EF">
      <w:pPr>
        <w:ind w:leftChars="68" w:left="143"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hint="eastAsia"/>
          <w:bCs/>
          <w:sz w:val="18"/>
          <w:szCs w:val="18"/>
        </w:rPr>
        <w:t>全局替换策略（global）：</w:t>
      </w:r>
      <w:r w:rsidRPr="002D469C">
        <w:rPr>
          <w:rFonts w:asciiTheme="minorEastAsia" w:eastAsiaTheme="minorEastAsia" w:hAnsiTheme="minorEastAsia" w:hint="eastAsia"/>
          <w:sz w:val="18"/>
          <w:szCs w:val="18"/>
        </w:rPr>
        <w:t>把主存中所有未被锁定的页都作为替换的候选页，不管它们属于哪个进程.</w:t>
      </w:r>
    </w:p>
    <w:p w:rsidR="003411EF" w:rsidRPr="002D469C" w:rsidRDefault="003411EF" w:rsidP="003411EF">
      <w:pPr>
        <w:ind w:firstLineChars="350" w:firstLine="63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3）替换策略范围3种组合：</w:t>
      </w:r>
    </w:p>
    <w:p w:rsidR="003411EF" w:rsidRPr="002D469C" w:rsidRDefault="003411EF" w:rsidP="003411EF">
      <w:pPr>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1.固定分配，局部范围 Fixed Allocation，Local Scope</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（1）事先确定分配给进程的总帧数根据应用程序的类型和程序的请求总量来决定</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Decide ahead of time the amount of allocation to give a process</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（2）如果分配得过小，则会产生很高的页错误率</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If allocation is too small, there will be a high page fault rate</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(3)如果分配得过大，则主存中只能有很少的几个程序，处理器会有很多空闲时间，</w:t>
      </w:r>
    </w:p>
    <w:p w:rsidR="003411EF" w:rsidRPr="002D469C" w:rsidRDefault="003411EF" w:rsidP="003411EF">
      <w:pPr>
        <w:ind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并且把大量时间花费在交换中。 If allocation is too large there will be too few programs in main memory</w:t>
      </w:r>
    </w:p>
    <w:p w:rsidR="003411EF" w:rsidRPr="002D469C" w:rsidRDefault="003411EF" w:rsidP="003411EF">
      <w:pPr>
        <w:numPr>
          <w:ilvl w:val="0"/>
          <w:numId w:val="21"/>
        </w:numPr>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可变分配，全局范围 Variable Allocation，Global Scope</w:t>
      </w:r>
    </w:p>
    <w:p w:rsidR="003411EF" w:rsidRPr="002D469C" w:rsidRDefault="003411EF" w:rsidP="003411EF">
      <w:pPr>
        <w:numPr>
          <w:ilvl w:val="0"/>
          <w:numId w:val="2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易于实现。Easiest to implement</w:t>
      </w:r>
    </w:p>
    <w:p w:rsidR="003411EF" w:rsidRPr="002D469C" w:rsidRDefault="003411EF" w:rsidP="003411EF">
      <w:pPr>
        <w:numPr>
          <w:ilvl w:val="0"/>
          <w:numId w:val="2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被许多操作系统采用。Adopted by many operating systems</w:t>
      </w:r>
    </w:p>
    <w:p w:rsidR="003411EF" w:rsidRPr="002D469C" w:rsidRDefault="003411EF" w:rsidP="003411EF">
      <w:pPr>
        <w:numPr>
          <w:ilvl w:val="0"/>
          <w:numId w:val="2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在典型情况下，操作系统还维护一个空闲的帧列表。Operating system keeps list of free frames</w:t>
      </w:r>
    </w:p>
    <w:p w:rsidR="003411EF" w:rsidRPr="002D469C" w:rsidRDefault="003411EF" w:rsidP="003411EF">
      <w:pPr>
        <w:numPr>
          <w:ilvl w:val="0"/>
          <w:numId w:val="2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当发生一次页错误时，一个空闲帧被添加到进程的驻留集中，并且该页被读取。</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Free frame is added to resident set of process when a page fault occurs</w:t>
      </w:r>
    </w:p>
    <w:p w:rsidR="003411EF" w:rsidRPr="002D469C" w:rsidRDefault="003411EF" w:rsidP="003411EF">
      <w:pPr>
        <w:numPr>
          <w:ilvl w:val="0"/>
          <w:numId w:val="22"/>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当没有空闲帧时，操作系统必须选择一个当前位于主存中的帧</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（除了那些被锁定的帧，如内核占据的帧）进行替换。If no free frame, replaces one from another process</w:t>
      </w:r>
    </w:p>
    <w:p w:rsidR="003411EF" w:rsidRPr="002D469C" w:rsidRDefault="003411EF" w:rsidP="003411EF">
      <w:pPr>
        <w:numPr>
          <w:ilvl w:val="0"/>
          <w:numId w:val="21"/>
        </w:numPr>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可变分配，局部范围 Variable Allocation，Local Scope</w:t>
      </w:r>
    </w:p>
    <w:p w:rsidR="003411EF" w:rsidRPr="002D469C" w:rsidRDefault="003411EF" w:rsidP="003411EF">
      <w:pPr>
        <w:ind w:leftChars="172" w:left="361"/>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当一个新进程被装入主存时，根据应用类型、程序要求或其他原则，给它分配一定数目的页帧作为其驻留集When new process added, allocate number of page frames based on application type, program request, or other criteria</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（2）当发生一次页错误时，从产生页错误的进程的驻留集中选择一页用于替换</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When page fault occurs, select page from among the resident set of the process that suffers the fault</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（3）不时地重新评估进程的帧分配情况 Reevaluate allocation from time to time</w:t>
      </w:r>
    </w:p>
    <w:p w:rsidR="003411EF" w:rsidRPr="002D469C" w:rsidRDefault="003411EF" w:rsidP="003411EF">
      <w:pPr>
        <w:ind w:left="450" w:hangingChars="250" w:hanging="450"/>
        <w:rPr>
          <w:rFonts w:asciiTheme="minorEastAsia" w:eastAsiaTheme="minorEastAsia" w:hAnsiTheme="minorEastAsia"/>
          <w:bCs/>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hint="eastAsia"/>
          <w:bCs/>
          <w:sz w:val="18"/>
          <w:szCs w:val="18"/>
        </w:rPr>
        <w:t>可变分配，局部范围策略的关键要素是用于确定驻留集大小的原则和变化的时间安排。比较常见的是</w:t>
      </w:r>
      <w:r w:rsidRPr="002D469C">
        <w:rPr>
          <w:rFonts w:asciiTheme="minorEastAsia" w:eastAsiaTheme="minorEastAsia" w:hAnsiTheme="minorEastAsia" w:hint="eastAsia"/>
          <w:b/>
          <w:bCs/>
          <w:sz w:val="18"/>
          <w:szCs w:val="18"/>
        </w:rPr>
        <w:t>工作集策略</w:t>
      </w:r>
      <w:r w:rsidRPr="002D469C">
        <w:rPr>
          <w:rFonts w:asciiTheme="minorEastAsia" w:eastAsiaTheme="minorEastAsia" w:hAnsiTheme="minorEastAsia" w:hint="eastAsia"/>
          <w:bCs/>
          <w:sz w:val="18"/>
          <w:szCs w:val="18"/>
        </w:rPr>
        <w:t>。尽管真正的工作集策略很难实现，但它可以作为比较各种策略的一个基准。它还是一个关于时间的函数。</w:t>
      </w:r>
    </w:p>
    <w:p w:rsidR="003411EF" w:rsidRPr="002D469C" w:rsidRDefault="003411EF" w:rsidP="003411EF">
      <w:pPr>
        <w:ind w:leftChars="86" w:left="451" w:hangingChars="150" w:hanging="27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A：工作集用于指导有关驻留集大小的策略：a:监视每个进程的工作集。b:周期性地从一个进程的驻留集中移去那些不在它的工作集中的页。</w:t>
      </w:r>
      <w:r w:rsidRPr="002D469C">
        <w:rPr>
          <w:rFonts w:asciiTheme="minorEastAsia" w:eastAsiaTheme="minorEastAsia" w:hAnsiTheme="minorEastAsia"/>
          <w:bCs/>
          <w:sz w:val="18"/>
          <w:szCs w:val="18"/>
        </w:rPr>
        <w:t>c</w:t>
      </w:r>
      <w:r w:rsidRPr="002D469C">
        <w:rPr>
          <w:rFonts w:asciiTheme="minorEastAsia" w:eastAsiaTheme="minorEastAsia" w:hAnsiTheme="minorEastAsia" w:hint="eastAsia"/>
          <w:bCs/>
          <w:sz w:val="18"/>
          <w:szCs w:val="18"/>
        </w:rPr>
        <w:t>:只有当一个进程的工作集在主存中时，才可以执行该程序（即它的驻留集包含了它的工作集时）</w:t>
      </w:r>
    </w:p>
    <w:p w:rsidR="003411EF" w:rsidRPr="002D469C" w:rsidRDefault="003411EF" w:rsidP="003411EF">
      <w:pPr>
        <w:ind w:leftChars="86" w:left="451" w:hangingChars="150" w:hanging="27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B：工作集策略使用了局部性原理，并用其设计了一个可以减少页错误的内存管理策略，但存在许多问题。a:过去并不总能预测未来工作集的大小和成员会时间变化。b:为每个进程真实的测量工作集不实际。c:观察该进程的虚拟时间窗口的最优值未知，它在任何情况下都会变化。</w:t>
      </w:r>
    </w:p>
    <w:p w:rsidR="003411EF" w:rsidRPr="002D469C" w:rsidRDefault="003411EF" w:rsidP="003411EF">
      <w:pPr>
        <w:ind w:firstLineChars="49" w:firstLine="89"/>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②页面的大小（Page Size）</w:t>
      </w:r>
    </w:p>
    <w:p w:rsidR="003411EF" w:rsidRPr="002D469C" w:rsidRDefault="003411EF" w:rsidP="003411EF">
      <w:pPr>
        <w:numPr>
          <w:ilvl w:val="0"/>
          <w:numId w:val="19"/>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页越小，内部碎片的总量越少</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Smaller page size, less amount of internal fragmentation</w:t>
      </w:r>
    </w:p>
    <w:p w:rsidR="003411EF" w:rsidRPr="002D469C" w:rsidRDefault="003411EF" w:rsidP="003411EF">
      <w:pPr>
        <w:numPr>
          <w:ilvl w:val="0"/>
          <w:numId w:val="19"/>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页越小，每个进程需要的页的数目就越多</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Smaller page size, more pages required per process</w:t>
      </w:r>
    </w:p>
    <w:p w:rsidR="003411EF" w:rsidRPr="002D469C" w:rsidRDefault="003411EF" w:rsidP="003411EF">
      <w:pPr>
        <w:numPr>
          <w:ilvl w:val="0"/>
          <w:numId w:val="19"/>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每个进程页数越多意味着需要更大的页表</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More pages per process means larger page tables</w:t>
      </w:r>
    </w:p>
    <w:p w:rsidR="003411EF" w:rsidRPr="002D469C" w:rsidRDefault="003411EF" w:rsidP="003411EF">
      <w:pPr>
        <w:numPr>
          <w:ilvl w:val="0"/>
          <w:numId w:val="19"/>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页表越大意味着更大部分的页表在虚存中</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Larger page tables means large portion of page tables in virtual memory</w:t>
      </w:r>
    </w:p>
    <w:p w:rsidR="003411EF" w:rsidRPr="002D469C" w:rsidRDefault="003411EF" w:rsidP="003411EF">
      <w:pPr>
        <w:numPr>
          <w:ilvl w:val="0"/>
          <w:numId w:val="19"/>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大多数辅存设备希望页尺寸能比较大，从而实现更有效的数据块传输</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Secondary memory is designed to efficiently transfer large blocks of data so a large page size is better</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6、如果页尺寸非常小，那么每个进程在主存中有较多数目的页。</w:t>
      </w:r>
    </w:p>
    <w:p w:rsidR="003411EF" w:rsidRPr="002D469C" w:rsidRDefault="003411EF" w:rsidP="003411EF">
      <w:pPr>
        <w:pStyle w:val="a6"/>
        <w:autoSpaceDE w:val="0"/>
        <w:autoSpaceDN w:val="0"/>
        <w:ind w:left="420" w:firstLineChars="0" w:firstLine="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Small page size, large number of pages will be found in main memory</w:t>
      </w:r>
    </w:p>
    <w:p w:rsidR="003411EF" w:rsidRPr="002D469C" w:rsidRDefault="003411EF" w:rsidP="003411EF">
      <w:pPr>
        <w:autoSpaceDE w:val="0"/>
        <w:autoSpaceDN w:val="0"/>
        <w:ind w:left="360" w:hangingChars="200" w:hanging="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7. 一段时间后，内存中的页都包含有最近访问的部分，因此页错误率较低。As time goes on during execution, the pages in memory will all contain portions of the process near recent references. Page faults low.</w:t>
      </w:r>
      <w:r w:rsidRPr="002D469C">
        <w:rPr>
          <w:rFonts w:asciiTheme="minorEastAsia" w:eastAsiaTheme="minorEastAsia" w:hAnsiTheme="minorEastAsia"/>
          <w:sz w:val="18"/>
          <w:szCs w:val="18"/>
        </w:rPr>
        <w:t xml:space="preserve"> </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8. 页尺寸接近整个进程大小时，页错误率开始下降。</w:t>
      </w:r>
    </w:p>
    <w:p w:rsidR="003411EF" w:rsidRPr="002D469C" w:rsidRDefault="003411EF" w:rsidP="003411EF">
      <w:pPr>
        <w:autoSpaceDE w:val="0"/>
        <w:autoSpaceDN w:val="0"/>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Increased page size causes pages to contain locations further from any recent reference. Page faults rise.</w:t>
      </w:r>
    </w:p>
    <w:p w:rsidR="003411EF" w:rsidRPr="002D469C" w:rsidRDefault="003411EF" w:rsidP="003411EF">
      <w:pPr>
        <w:ind w:firstLineChars="147" w:firstLine="266"/>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碎片（Fragmentation）：</w:t>
      </w:r>
    </w:p>
    <w:p w:rsidR="003411EF" w:rsidRPr="002D469C" w:rsidRDefault="003411EF" w:rsidP="003411EF">
      <w:pPr>
        <w:pStyle w:val="a6"/>
        <w:numPr>
          <w:ilvl w:val="0"/>
          <w:numId w:val="25"/>
        </w:numPr>
        <w:ind w:firstLineChars="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内部碎片（internal fragmentation）：由于被装入的数据块小于分区大小，从而导致分区内部有空间浪费。</w:t>
      </w:r>
    </w:p>
    <w:p w:rsidR="003411EF" w:rsidRPr="002D469C" w:rsidRDefault="003411EF" w:rsidP="003411EF">
      <w:pPr>
        <w:pStyle w:val="a6"/>
        <w:numPr>
          <w:ilvl w:val="0"/>
          <w:numId w:val="25"/>
        </w:numPr>
        <w:ind w:firstLineChars="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外部碎片（external fragmentation）：随着时间的推移，内存中产生了越来越多的碎片，内存的利用率随之下降。</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③装入页的时机（按需装入和预先装入， Demand Paging and Prepaging）</w:t>
      </w:r>
    </w:p>
    <w:p w:rsidR="003411EF" w:rsidRPr="002D469C" w:rsidRDefault="003411EF" w:rsidP="003411EF">
      <w:pPr>
        <w:ind w:firstLineChars="49" w:firstLine="89"/>
        <w:rPr>
          <w:rFonts w:asciiTheme="minorEastAsia" w:eastAsiaTheme="minorEastAsia" w:hAnsiTheme="minorEastAsia"/>
          <w:b/>
          <w:color w:val="FF0000"/>
          <w:sz w:val="18"/>
          <w:szCs w:val="18"/>
        </w:rPr>
      </w:pPr>
      <w:r w:rsidRPr="002D469C">
        <w:rPr>
          <w:rFonts w:asciiTheme="minorEastAsia" w:eastAsiaTheme="minorEastAsia" w:hAnsiTheme="minorEastAsia"/>
          <w:b/>
          <w:sz w:val="18"/>
          <w:szCs w:val="18"/>
        </w:rPr>
        <w:t xml:space="preserve"> Fetch Policy</w:t>
      </w:r>
      <w:r w:rsidRPr="002D469C">
        <w:rPr>
          <w:rFonts w:asciiTheme="minorEastAsia" w:eastAsiaTheme="minorEastAsia" w:hAnsiTheme="minorEastAsia" w:hint="eastAsia"/>
          <w:b/>
          <w:sz w:val="18"/>
          <w:szCs w:val="18"/>
        </w:rPr>
        <w:t>读取策略：</w:t>
      </w:r>
      <w:r w:rsidRPr="002D469C">
        <w:rPr>
          <w:rFonts w:asciiTheme="minorEastAsia" w:eastAsiaTheme="minorEastAsia" w:hAnsiTheme="minorEastAsia" w:hint="eastAsia"/>
          <w:b/>
          <w:color w:val="FF0000"/>
          <w:sz w:val="18"/>
          <w:szCs w:val="18"/>
        </w:rPr>
        <w:t>（老师课上说期末会考）</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Determines when a page should be brought into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memory</w:t>
      </w:r>
      <w:r w:rsidRPr="002D469C">
        <w:rPr>
          <w:rFonts w:asciiTheme="minorEastAsia" w:eastAsiaTheme="minorEastAsia" w:hAnsiTheme="minorEastAsia" w:hint="eastAsia"/>
          <w:sz w:val="18"/>
          <w:szCs w:val="18"/>
        </w:rPr>
        <w:t>确定一页何时取入内存</w:t>
      </w:r>
    </w:p>
    <w:p w:rsidR="003411EF" w:rsidRPr="002D469C" w:rsidRDefault="003411EF" w:rsidP="003411EF">
      <w:pPr>
        <w:ind w:left="360" w:hangingChars="200" w:hanging="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Demand paging</w:t>
      </w:r>
      <w:r w:rsidRPr="002D469C">
        <w:rPr>
          <w:rFonts w:asciiTheme="minorEastAsia" w:eastAsiaTheme="minorEastAsia" w:hAnsiTheme="minorEastAsia" w:hint="eastAsia"/>
          <w:sz w:val="18"/>
          <w:szCs w:val="18"/>
        </w:rPr>
        <w:t>（请求式分页）</w:t>
      </w:r>
      <w:r w:rsidRPr="002D469C">
        <w:rPr>
          <w:rFonts w:asciiTheme="minorEastAsia" w:eastAsiaTheme="minorEastAsia" w:hAnsiTheme="minorEastAsia"/>
          <w:sz w:val="18"/>
          <w:szCs w:val="18"/>
        </w:rPr>
        <w:t>only brings pages into main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memory when a reference is made to a location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on the page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Many page faults when process first started</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对于请求式分页，只有当访问到某页中的一个单元时才将该页取入内存。</w:t>
      </w:r>
    </w:p>
    <w:p w:rsidR="003411EF" w:rsidRPr="002D469C" w:rsidRDefault="003411EF" w:rsidP="003411EF">
      <w:pPr>
        <w:ind w:left="270"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Prepaging</w:t>
      </w:r>
      <w:r w:rsidRPr="002D469C">
        <w:rPr>
          <w:rFonts w:asciiTheme="minorEastAsia" w:eastAsiaTheme="minorEastAsia" w:hAnsiTheme="minorEastAsia" w:hint="eastAsia"/>
          <w:sz w:val="18"/>
          <w:szCs w:val="18"/>
        </w:rPr>
        <w:t>（预约式分页）</w:t>
      </w:r>
      <w:r w:rsidRPr="002D469C">
        <w:rPr>
          <w:rFonts w:asciiTheme="minorEastAsia" w:eastAsiaTheme="minorEastAsia" w:hAnsiTheme="minorEastAsia"/>
          <w:sz w:val="18"/>
          <w:szCs w:val="18"/>
        </w:rPr>
        <w:t>brings in more pages than needed</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More efficient to bring in pages that reside contiguously</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on the disk</w:t>
      </w:r>
      <w:r w:rsidRPr="002D469C">
        <w:rPr>
          <w:rFonts w:asciiTheme="minorEastAsia" w:eastAsiaTheme="minorEastAsia" w:hAnsiTheme="minorEastAsia" w:hint="eastAsia"/>
          <w:sz w:val="18"/>
          <w:szCs w:val="18"/>
        </w:rPr>
        <w:t>预约式分页读取的页数多余所需页数。读取连续存储在磁盘中的页更有效。</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④全局和局部（Global or Local Scope）</w:t>
      </w:r>
    </w:p>
    <w:p w:rsidR="003411EF" w:rsidRPr="002D469C" w:rsidRDefault="003411EF" w:rsidP="003411EF">
      <w:pPr>
        <w:ind w:firstLineChars="297" w:firstLine="535"/>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驻留集管理 Resident Set Management替换范围</w:t>
      </w:r>
      <w:r w:rsidRPr="002D469C">
        <w:rPr>
          <w:rFonts w:asciiTheme="minorEastAsia" w:eastAsiaTheme="minorEastAsia" w:hAnsiTheme="minorEastAsia"/>
          <w:bCs/>
          <w:sz w:val="18"/>
          <w:szCs w:val="18"/>
        </w:rPr>
        <w:tab/>
      </w:r>
    </w:p>
    <w:p w:rsidR="003411EF" w:rsidRPr="002D469C" w:rsidRDefault="003411EF" w:rsidP="002B57A5">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bCs/>
          <w:sz w:val="18"/>
          <w:szCs w:val="18"/>
        </w:rPr>
        <w:t>1、局部替换策略（local）：</w:t>
      </w:r>
      <w:r w:rsidRPr="002D469C">
        <w:rPr>
          <w:rFonts w:asciiTheme="minorEastAsia" w:eastAsiaTheme="minorEastAsia" w:hAnsiTheme="minorEastAsia" w:hint="eastAsia"/>
          <w:sz w:val="18"/>
          <w:szCs w:val="18"/>
        </w:rPr>
        <w:t>仅仅在产生这次错误的进程的驻留页中选择</w:t>
      </w:r>
    </w:p>
    <w:p w:rsidR="003411EF" w:rsidRPr="002D469C" w:rsidRDefault="003411EF" w:rsidP="002B57A5">
      <w:pPr>
        <w:ind w:leftChars="68" w:left="143"/>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hint="eastAsia"/>
          <w:bCs/>
          <w:sz w:val="18"/>
          <w:szCs w:val="18"/>
        </w:rPr>
        <w:t>全局替换策略（global）：</w:t>
      </w:r>
      <w:r w:rsidRPr="002D469C">
        <w:rPr>
          <w:rFonts w:asciiTheme="minorEastAsia" w:eastAsiaTheme="minorEastAsia" w:hAnsiTheme="minorEastAsia" w:hint="eastAsia"/>
          <w:sz w:val="18"/>
          <w:szCs w:val="18"/>
        </w:rPr>
        <w:t>把主存中所有未被锁定的页都作为替换的候选页，不管它们属于哪个进程.</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⑤颠簸/抖动（Thrashing）</w:t>
      </w:r>
    </w:p>
    <w:p w:rsidR="003411EF" w:rsidRPr="002D469C" w:rsidRDefault="003411EF" w:rsidP="003411EF">
      <w:pPr>
        <w:ind w:left="262" w:hangingChars="145" w:hanging="262"/>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1、</w:t>
      </w:r>
      <w:r w:rsidRPr="002D469C">
        <w:rPr>
          <w:rFonts w:asciiTheme="minorEastAsia" w:eastAsiaTheme="minorEastAsia" w:hAnsiTheme="minorEastAsia"/>
          <w:b/>
          <w:sz w:val="18"/>
          <w:szCs w:val="18"/>
        </w:rPr>
        <w:t>Swapping out a piece of a process just before</w:t>
      </w:r>
      <w:r w:rsidRPr="002D469C">
        <w:rPr>
          <w:rFonts w:asciiTheme="minorEastAsia" w:eastAsiaTheme="minorEastAsia" w:hAnsiTheme="minorEastAsia" w:hint="eastAsia"/>
          <w:b/>
          <w:sz w:val="18"/>
          <w:szCs w:val="18"/>
        </w:rPr>
        <w:t xml:space="preserve"> </w:t>
      </w:r>
      <w:r w:rsidRPr="002D469C">
        <w:rPr>
          <w:rFonts w:asciiTheme="minorEastAsia" w:eastAsiaTheme="minorEastAsia" w:hAnsiTheme="minorEastAsia"/>
          <w:b/>
          <w:sz w:val="18"/>
          <w:szCs w:val="18"/>
        </w:rPr>
        <w:t>that piece is needed</w:t>
      </w:r>
      <w:r w:rsidRPr="002D469C">
        <w:rPr>
          <w:rFonts w:asciiTheme="minorEastAsia" w:eastAsiaTheme="minorEastAsia" w:hAnsiTheme="minorEastAsia" w:hint="eastAsia"/>
          <w:bCs/>
          <w:color w:val="000000" w:themeColor="text1"/>
          <w:sz w:val="18"/>
          <w:szCs w:val="18"/>
        </w:rPr>
        <w:t>操作系统读取一块时，它必须把另一块扔出。如果一块正好在将要用到之前扔出，操作系统又不得不几乎立即把它取回来。</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2、</w:t>
      </w:r>
      <w:r w:rsidRPr="002D469C">
        <w:rPr>
          <w:rFonts w:asciiTheme="minorEastAsia" w:eastAsiaTheme="minorEastAsia" w:hAnsiTheme="minorEastAsia"/>
          <w:b/>
          <w:sz w:val="18"/>
          <w:szCs w:val="18"/>
        </w:rPr>
        <w:t>The processor spends most of its time</w:t>
      </w:r>
      <w:r w:rsidRPr="002D469C">
        <w:rPr>
          <w:rFonts w:asciiTheme="minorEastAsia" w:eastAsiaTheme="minorEastAsia" w:hAnsiTheme="minorEastAsia" w:hint="eastAsia"/>
          <w:b/>
          <w:sz w:val="18"/>
          <w:szCs w:val="18"/>
        </w:rPr>
        <w:t xml:space="preserve"> </w:t>
      </w:r>
      <w:r w:rsidRPr="002D469C">
        <w:rPr>
          <w:rFonts w:asciiTheme="minorEastAsia" w:eastAsiaTheme="minorEastAsia" w:hAnsiTheme="minorEastAsia"/>
          <w:b/>
          <w:sz w:val="18"/>
          <w:szCs w:val="18"/>
        </w:rPr>
        <w:t>swapping pieces rather than executing user</w:t>
      </w:r>
      <w:r w:rsidRPr="002D469C">
        <w:rPr>
          <w:rFonts w:asciiTheme="minorEastAsia" w:eastAsiaTheme="minorEastAsia" w:hAnsiTheme="minorEastAsia" w:hint="eastAsia"/>
          <w:b/>
          <w:sz w:val="18"/>
          <w:szCs w:val="18"/>
        </w:rPr>
        <w:t xml:space="preserve"> </w:t>
      </w:r>
      <w:r w:rsidRPr="002D469C">
        <w:rPr>
          <w:rFonts w:asciiTheme="minorEastAsia" w:eastAsiaTheme="minorEastAsia" w:hAnsiTheme="minorEastAsia"/>
          <w:b/>
          <w:sz w:val="18"/>
          <w:szCs w:val="18"/>
        </w:rPr>
        <w:t>instructions</w:t>
      </w:r>
    </w:p>
    <w:p w:rsidR="003411EF" w:rsidRPr="002D469C" w:rsidRDefault="003411EF" w:rsidP="003411EF">
      <w:pPr>
        <w:ind w:firstLineChars="150" w:firstLine="270"/>
        <w:rPr>
          <w:rFonts w:asciiTheme="minorEastAsia" w:eastAsiaTheme="minorEastAsia" w:hAnsiTheme="minorEastAsia"/>
          <w:bCs/>
          <w:color w:val="000000" w:themeColor="text1"/>
          <w:sz w:val="18"/>
          <w:szCs w:val="18"/>
        </w:rPr>
      </w:pPr>
      <w:r w:rsidRPr="002D469C">
        <w:rPr>
          <w:rFonts w:asciiTheme="minorEastAsia" w:eastAsiaTheme="minorEastAsia" w:hAnsiTheme="minorEastAsia" w:hint="eastAsia"/>
          <w:bCs/>
          <w:color w:val="000000" w:themeColor="text1"/>
          <w:sz w:val="18"/>
          <w:szCs w:val="18"/>
        </w:rPr>
        <w:t>处理器大部分时间用于交换块，而不是执行指令。</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⑥页面替换算法：Optimal、Least Recently Used、FIFO、Clock</w:t>
      </w:r>
    </w:p>
    <w:p w:rsidR="003411EF" w:rsidRPr="002D469C" w:rsidRDefault="003411EF" w:rsidP="003411EF">
      <w:pPr>
        <w:autoSpaceDE w:val="0"/>
        <w:autoSpaceDN w:val="0"/>
        <w:rPr>
          <w:rFonts w:asciiTheme="minorEastAsia" w:eastAsiaTheme="minorEastAsia" w:hAnsiTheme="minorEastAsia"/>
          <w:color w:val="000000" w:themeColor="text1"/>
          <w:sz w:val="18"/>
          <w:szCs w:val="18"/>
        </w:rPr>
      </w:pPr>
      <w:r w:rsidRPr="002D469C">
        <w:rPr>
          <w:rFonts w:asciiTheme="minorEastAsia" w:eastAsiaTheme="minorEastAsia" w:hAnsiTheme="minorEastAsia" w:hint="eastAsia"/>
          <w:b/>
          <w:bCs/>
          <w:color w:val="000000" w:themeColor="text1"/>
          <w:sz w:val="18"/>
          <w:szCs w:val="18"/>
        </w:rPr>
        <w:t>（1）替换策略 Replacement Policy</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1.Which page is replaced?哪个页被替换</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2.移除最近不可能访问的页</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Page removed should be the page least likely to be referenced in the near future</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3.大多数策略都基于过去的行为来预测将来的行为</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Most policies predict the future behavior on the basis of past behavior</w:t>
      </w:r>
    </w:p>
    <w:p w:rsidR="003411EF" w:rsidRPr="002D469C" w:rsidRDefault="003411EF" w:rsidP="003411EF">
      <w:pPr>
        <w:autoSpaceDE w:val="0"/>
        <w:autoSpaceDN w:val="0"/>
        <w:rPr>
          <w:rFonts w:asciiTheme="minorEastAsia" w:eastAsiaTheme="minorEastAsia" w:hAnsiTheme="minorEastAsia"/>
          <w:bCs/>
          <w:sz w:val="18"/>
          <w:szCs w:val="18"/>
        </w:rPr>
      </w:pPr>
      <w:r w:rsidRPr="002D469C">
        <w:rPr>
          <w:rFonts w:asciiTheme="minorEastAsia" w:eastAsiaTheme="minorEastAsia" w:hAnsiTheme="minorEastAsia" w:hint="eastAsia"/>
          <w:bCs/>
          <w:sz w:val="18"/>
          <w:szCs w:val="18"/>
        </w:rPr>
        <w:t>4.帧锁定 Frame Locking</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1）主存中的某些帧可能是被锁定的。如果一个帧被锁定时，当前保存在该帧中的页就不能被替换</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If frame is locked, it may not be replaced</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2）大部分操作系统内核和重要的控制结构就保存在锁定的帧中，I/O缓冲区也可能锁定在主存的帧中</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Kernel of the operating system，Control structures，I/O buffers</w:t>
      </w:r>
    </w:p>
    <w:p w:rsidR="003411EF" w:rsidRPr="002D469C" w:rsidRDefault="003411EF" w:rsidP="003411EF">
      <w:pPr>
        <w:pStyle w:val="a6"/>
        <w:numPr>
          <w:ilvl w:val="0"/>
          <w:numId w:val="26"/>
        </w:numPr>
        <w:autoSpaceDE w:val="0"/>
        <w:autoSpaceDN w:val="0"/>
        <w:ind w:firstLineChars="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锁定是通过给每个帧关联一个lock位实现的。Associate a lock bit with each frame</w:t>
      </w:r>
    </w:p>
    <w:p w:rsidR="003411EF" w:rsidRPr="002D469C" w:rsidRDefault="003411EF" w:rsidP="003411EF">
      <w:pPr>
        <w:autoSpaceDE w:val="0"/>
        <w:autoSpaceDN w:val="0"/>
        <w:ind w:firstLineChars="49" w:firstLine="89"/>
        <w:rPr>
          <w:rFonts w:asciiTheme="minorEastAsia" w:eastAsiaTheme="minorEastAsia" w:hAnsiTheme="minorEastAsia"/>
          <w:b/>
          <w:bCs/>
          <w:color w:val="000000" w:themeColor="text1"/>
          <w:sz w:val="18"/>
          <w:szCs w:val="18"/>
        </w:rPr>
      </w:pPr>
      <w:r w:rsidRPr="002D469C">
        <w:rPr>
          <w:rFonts w:asciiTheme="minorEastAsia" w:eastAsiaTheme="minorEastAsia" w:hAnsiTheme="minorEastAsia" w:hint="eastAsia"/>
          <w:b/>
          <w:bCs/>
          <w:color w:val="000000" w:themeColor="text1"/>
          <w:sz w:val="18"/>
          <w:szCs w:val="18"/>
        </w:rPr>
        <w:t>（2）替换策略基本算法 Basic Replacement Algorithms</w:t>
      </w:r>
    </w:p>
    <w:p w:rsidR="003411EF" w:rsidRPr="002D469C" w:rsidRDefault="003411EF" w:rsidP="003411EF">
      <w:pPr>
        <w:autoSpaceDE w:val="0"/>
        <w:autoSpaceDN w:val="0"/>
        <w:ind w:firstLineChars="150" w:firstLine="270"/>
        <w:rPr>
          <w:rFonts w:asciiTheme="minorEastAsia" w:eastAsiaTheme="minorEastAsia" w:hAnsiTheme="minorEastAsia"/>
          <w:bCs/>
          <w:color w:val="000000" w:themeColor="text1"/>
          <w:sz w:val="18"/>
          <w:szCs w:val="18"/>
        </w:rPr>
      </w:pPr>
      <w:r w:rsidRPr="002D469C">
        <w:rPr>
          <w:rFonts w:asciiTheme="minorEastAsia" w:eastAsiaTheme="minorEastAsia" w:hAnsiTheme="minorEastAsia" w:hint="eastAsia"/>
          <w:bCs/>
          <w:color w:val="000000" w:themeColor="text1"/>
          <w:sz w:val="18"/>
          <w:szCs w:val="18"/>
        </w:rPr>
        <w:t>1.最佳（Optimal，OPT）</w:t>
      </w:r>
    </w:p>
    <w:p w:rsidR="003411EF" w:rsidRPr="002D469C" w:rsidRDefault="003411EF" w:rsidP="003411EF">
      <w:pPr>
        <w:autoSpaceDE w:val="0"/>
        <w:autoSpaceDN w:val="0"/>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1）选择替换下次访问距当前时间最长的那些页</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Selects for replacement that page for which the time to the next reference is the longest</w:t>
      </w:r>
    </w:p>
    <w:p w:rsidR="003411EF" w:rsidRPr="002D469C" w:rsidRDefault="003411EF" w:rsidP="003411EF">
      <w:pPr>
        <w:autoSpaceDE w:val="0"/>
        <w:autoSpaceDN w:val="0"/>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2）OS不可能知道将来的事件</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Impossible to have perfect knowledge of future events</w:t>
      </w:r>
    </w:p>
    <w:p w:rsidR="003411EF" w:rsidRPr="002D469C" w:rsidRDefault="003411EF" w:rsidP="003411EF">
      <w:pPr>
        <w:autoSpaceDE w:val="0"/>
        <w:autoSpaceDN w:val="0"/>
        <w:ind w:firstLineChars="150" w:firstLine="270"/>
        <w:rPr>
          <w:rFonts w:asciiTheme="minorEastAsia" w:eastAsiaTheme="minorEastAsia" w:hAnsiTheme="minorEastAsia"/>
          <w:bCs/>
          <w:color w:val="000000" w:themeColor="text1"/>
          <w:sz w:val="18"/>
          <w:szCs w:val="18"/>
        </w:rPr>
      </w:pPr>
      <w:r w:rsidRPr="002D469C">
        <w:rPr>
          <w:rFonts w:asciiTheme="minorEastAsia" w:eastAsiaTheme="minorEastAsia" w:hAnsiTheme="minorEastAsia" w:hint="eastAsia"/>
          <w:bCs/>
          <w:color w:val="000000" w:themeColor="text1"/>
          <w:sz w:val="18"/>
          <w:szCs w:val="18"/>
        </w:rPr>
        <w:t>2.最近最少使用（Least Recently Used，LRU）</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1）替换主存中上次使用距当前最远的页</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Replaces the page that has not been referenced for the longest time</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2）根据局部性原理，这也是最近最不可能访问到的页</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By the principle of locality, this should be the page least likely to be referenced in the near  future</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3）每一页添加一个最后一次访问的时间标签，就需要额外的开销</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Each page could be tagged with the time of last reference. This would require a great deal of overhead.</w:t>
      </w:r>
    </w:p>
    <w:p w:rsidR="003411EF" w:rsidRPr="002D469C" w:rsidRDefault="003411EF" w:rsidP="003411EF">
      <w:pPr>
        <w:autoSpaceDE w:val="0"/>
        <w:autoSpaceDN w:val="0"/>
        <w:ind w:firstLineChars="100" w:firstLine="180"/>
        <w:rPr>
          <w:rFonts w:asciiTheme="minorEastAsia" w:eastAsiaTheme="minorEastAsia" w:hAnsiTheme="minorEastAsia"/>
          <w:bCs/>
          <w:color w:val="000000" w:themeColor="text1"/>
          <w:sz w:val="18"/>
          <w:szCs w:val="18"/>
        </w:rPr>
      </w:pPr>
      <w:r w:rsidRPr="002D469C">
        <w:rPr>
          <w:rFonts w:asciiTheme="minorEastAsia" w:eastAsiaTheme="minorEastAsia" w:hAnsiTheme="minorEastAsia" w:hint="eastAsia"/>
          <w:bCs/>
          <w:color w:val="000000" w:themeColor="text1"/>
          <w:sz w:val="18"/>
          <w:szCs w:val="18"/>
        </w:rPr>
        <w:t>3.先进先出（Fist In First Out，FIFO）</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1）把分配给进程的页帧看作是一个循环缓冲区</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Treats page frames allocated to a process as a circular buffer</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2）按循环方式移动页</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Pages are removed in round-robin style</w:t>
      </w:r>
    </w:p>
    <w:p w:rsidR="003411EF" w:rsidRPr="002D469C" w:rsidRDefault="003411EF" w:rsidP="003411EF">
      <w:pPr>
        <w:pStyle w:val="a6"/>
        <w:numPr>
          <w:ilvl w:val="0"/>
          <w:numId w:val="24"/>
        </w:numPr>
        <w:autoSpaceDE w:val="0"/>
        <w:autoSpaceDN w:val="0"/>
        <w:ind w:firstLineChars="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它所需要的只是一个指针，这个指针在该进程的页帧中循环。这是一种实现起来最简单的页替换策略</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Simplest replacement policy to implement</w:t>
      </w:r>
    </w:p>
    <w:p w:rsidR="003411EF" w:rsidRPr="002D469C" w:rsidRDefault="003411EF" w:rsidP="003411EF">
      <w:pPr>
        <w:pStyle w:val="a6"/>
        <w:numPr>
          <w:ilvl w:val="0"/>
          <w:numId w:val="24"/>
        </w:numPr>
        <w:autoSpaceDE w:val="0"/>
        <w:autoSpaceDN w:val="0"/>
        <w:ind w:firstLineChars="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这种选择方法所隐含的逻辑是替换在驻留在主存中时间最长的页</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Page that has been in memory the longest is replaced</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5）These pages may be needed again very soon</w:t>
      </w:r>
    </w:p>
    <w:p w:rsidR="003411EF" w:rsidRPr="002D469C" w:rsidRDefault="003411EF" w:rsidP="003411EF">
      <w:pPr>
        <w:autoSpaceDE w:val="0"/>
        <w:autoSpaceDN w:val="0"/>
        <w:ind w:firstLineChars="150" w:firstLine="270"/>
        <w:rPr>
          <w:rFonts w:asciiTheme="minorEastAsia" w:eastAsiaTheme="minorEastAsia" w:hAnsiTheme="minorEastAsia"/>
          <w:bCs/>
          <w:color w:val="000000" w:themeColor="text1"/>
          <w:sz w:val="18"/>
          <w:szCs w:val="18"/>
        </w:rPr>
      </w:pPr>
      <w:r w:rsidRPr="002D469C">
        <w:rPr>
          <w:rFonts w:asciiTheme="minorEastAsia" w:eastAsiaTheme="minorEastAsia" w:hAnsiTheme="minorEastAsia" w:hint="eastAsia"/>
          <w:bCs/>
          <w:color w:val="000000" w:themeColor="text1"/>
          <w:sz w:val="18"/>
          <w:szCs w:val="18"/>
        </w:rPr>
        <w:t>4.时钟（Clock）</w:t>
      </w:r>
    </w:p>
    <w:p w:rsidR="003411EF" w:rsidRPr="002D469C" w:rsidRDefault="003411EF" w:rsidP="003411EF">
      <w:pPr>
        <w:autoSpaceDE w:val="0"/>
        <w:autoSpaceDN w:val="0"/>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1）附加位称为使用位</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Additional bit called a use bit</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2）当某一页首次装入主存中时，该帧的使用位设置为1</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When a page is first loaded in memory, the use bit is set to 1</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3）当该页随后被访问到时（在访问产生页错误之后），它的使用位也被置为1</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When the page is referenced, the use bit is set to 1</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4）当需要替换一页时，</w:t>
      </w:r>
      <w:r w:rsidR="00F21931">
        <w:rPr>
          <w:rFonts w:asciiTheme="minorEastAsia" w:eastAsiaTheme="minorEastAsia" w:hAnsiTheme="minorEastAsia" w:hint="eastAsia"/>
          <w:sz w:val="18"/>
          <w:szCs w:val="18"/>
        </w:rPr>
        <w:t>选择遇到的第一个使用位为0的帧替换。</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When it is time to replace a page, the first frame encountered with the use bit set to 0 is replaced.</w:t>
      </w:r>
    </w:p>
    <w:p w:rsidR="0055700D"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0055700D">
        <w:rPr>
          <w:rFonts w:asciiTheme="minorEastAsia" w:eastAsiaTheme="minorEastAsia" w:hAnsiTheme="minorEastAsia" w:hint="eastAsia"/>
          <w:sz w:val="18"/>
          <w:szCs w:val="18"/>
        </w:rPr>
        <w:t>在查找替换页的时候，所有使用位为1的帧被重置为0.</w:t>
      </w:r>
    </w:p>
    <w:p w:rsidR="003411EF" w:rsidRPr="002D469C" w:rsidRDefault="003411EF" w:rsidP="0055700D">
      <w:pPr>
        <w:autoSpaceDE w:val="0"/>
        <w:autoSpaceDN w:val="0"/>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During the search for replacement, each use bit set to 1 is changed to 0</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b/>
          <w:bCs/>
          <w:sz w:val="18"/>
          <w:szCs w:val="18"/>
        </w:rPr>
        <w:t>（3）四种页替换算法的行为 Four Page-Replacement Algorithms（P256 图8.1）</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b/>
          <w:noProof/>
          <w:sz w:val="18"/>
          <w:szCs w:val="18"/>
        </w:rPr>
        <w:lastRenderedPageBreak/>
        <w:drawing>
          <wp:inline distT="0" distB="0" distL="0" distR="0">
            <wp:extent cx="4351069" cy="3370191"/>
            <wp:effectExtent l="1905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8192" cy="3375708"/>
                    </a:xfrm>
                    <a:prstGeom prst="rect">
                      <a:avLst/>
                    </a:prstGeom>
                    <a:noFill/>
                    <a:ln>
                      <a:noFill/>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ab/>
        <w:t>八、分段（Segmentation）</w:t>
      </w:r>
    </w:p>
    <w:p w:rsidR="003411EF" w:rsidRPr="002D469C" w:rsidRDefault="003411EF" w:rsidP="003411EF">
      <w:pPr>
        <w:ind w:firstLineChars="150" w:firstLine="270"/>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①概念性质</w:t>
      </w:r>
      <w:r w:rsidRPr="002D469C">
        <w:rPr>
          <w:rFonts w:asciiTheme="minorEastAsia" w:eastAsiaTheme="minorEastAsia" w:hAnsiTheme="minorEastAsia" w:hint="eastAsia"/>
          <w:b/>
          <w:sz w:val="18"/>
          <w:szCs w:val="18"/>
        </w:rPr>
        <w:t>：</w:t>
      </w:r>
    </w:p>
    <w:p w:rsidR="003411EF" w:rsidRPr="002D469C" w:rsidRDefault="003411EF" w:rsidP="003411EF">
      <w:pPr>
        <w:numPr>
          <w:ilvl w:val="0"/>
          <w:numId w:val="20"/>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段是不相等，且是动态的 May be unequal, dynamic size</w:t>
      </w:r>
    </w:p>
    <w:p w:rsidR="003411EF" w:rsidRPr="002D469C" w:rsidRDefault="003411EF" w:rsidP="003411EF">
      <w:pPr>
        <w:numPr>
          <w:ilvl w:val="0"/>
          <w:numId w:val="20"/>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简化不断增加的数据结构的处理 Simplifies handling of growing data structures</w:t>
      </w:r>
    </w:p>
    <w:p w:rsidR="003411EF" w:rsidRPr="002D469C" w:rsidRDefault="003411EF" w:rsidP="003411EF">
      <w:pPr>
        <w:numPr>
          <w:ilvl w:val="0"/>
          <w:numId w:val="20"/>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允许程序独立地改变或重新编译 Allows programs to be altered and recompiled independently</w:t>
      </w:r>
    </w:p>
    <w:p w:rsidR="003411EF" w:rsidRPr="002D469C" w:rsidRDefault="003411EF" w:rsidP="003411EF">
      <w:pPr>
        <w:numPr>
          <w:ilvl w:val="0"/>
          <w:numId w:val="20"/>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有助于进程间的共享 Lends itself to sharing data among processes</w:t>
      </w:r>
    </w:p>
    <w:p w:rsidR="003411EF" w:rsidRPr="002D469C" w:rsidRDefault="003411EF" w:rsidP="003411EF">
      <w:pPr>
        <w:numPr>
          <w:ilvl w:val="0"/>
          <w:numId w:val="20"/>
        </w:num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有助于保护（指定权限） Lends itself to protection</w:t>
      </w:r>
    </w:p>
    <w:p w:rsidR="003411EF" w:rsidRPr="002D469C" w:rsidRDefault="003411EF" w:rsidP="003411EF">
      <w:pPr>
        <w:autoSpaceDE w:val="0"/>
        <w:autoSpaceDN w:val="0"/>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②段表</w:t>
      </w:r>
      <w:r w:rsidRPr="002D469C">
        <w:rPr>
          <w:rFonts w:asciiTheme="minorEastAsia" w:eastAsiaTheme="minorEastAsia" w:hAnsiTheme="minorEastAsia"/>
          <w:sz w:val="18"/>
          <w:szCs w:val="18"/>
        </w:rPr>
        <w:t xml:space="preserve">Segment Tables </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1、主存中的相应段</w:t>
      </w:r>
      <w:r w:rsidRPr="002D469C">
        <w:rPr>
          <w:rFonts w:asciiTheme="minorEastAsia" w:eastAsiaTheme="minorEastAsia" w:hAnsiTheme="minorEastAsia"/>
          <w:sz w:val="18"/>
          <w:szCs w:val="18"/>
        </w:rPr>
        <w:t>Corresponding segment in main memory</w:t>
      </w:r>
    </w:p>
    <w:p w:rsidR="003411EF" w:rsidRPr="002D469C" w:rsidRDefault="003411EF" w:rsidP="003411EF">
      <w:pPr>
        <w:autoSpaceDE w:val="0"/>
        <w:autoSpaceDN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2、每个段表项包含相应段在主存中的起始地址和段的长度。</w:t>
      </w:r>
      <w:r w:rsidRPr="002D469C">
        <w:rPr>
          <w:rFonts w:asciiTheme="minorEastAsia" w:eastAsiaTheme="minorEastAsia" w:hAnsiTheme="minorEastAsia"/>
          <w:sz w:val="18"/>
          <w:szCs w:val="18"/>
        </w:rPr>
        <w:t>Each entry contains the length of the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segment</w:t>
      </w:r>
    </w:p>
    <w:p w:rsidR="003411EF" w:rsidRPr="002D469C" w:rsidRDefault="003411EF" w:rsidP="003411EF">
      <w:pPr>
        <w:autoSpaceDE w:val="0"/>
        <w:autoSpaceDN w:val="0"/>
        <w:ind w:left="270"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3、每个段表项中有一位表明相应段是否在主存</w:t>
      </w:r>
      <w:r w:rsidRPr="002D469C">
        <w:rPr>
          <w:rFonts w:asciiTheme="minorEastAsia" w:eastAsiaTheme="minorEastAsia" w:hAnsiTheme="minorEastAsia"/>
          <w:sz w:val="18"/>
          <w:szCs w:val="18"/>
        </w:rPr>
        <w:t>A bit is needed to determine if segment is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already in main memory</w:t>
      </w:r>
    </w:p>
    <w:p w:rsidR="003411EF" w:rsidRPr="002D469C" w:rsidRDefault="003411EF" w:rsidP="003411EF">
      <w:pPr>
        <w:autoSpaceDE w:val="0"/>
        <w:autoSpaceDN w:val="0"/>
        <w:ind w:left="180"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Another bit is needed to determine if the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segment has been modified since it was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loaded in main memory</w:t>
      </w:r>
      <w:r w:rsidRPr="002D469C">
        <w:rPr>
          <w:rFonts w:asciiTheme="minorEastAsia" w:eastAsiaTheme="minorEastAsia" w:hAnsiTheme="minorEastAsia" w:hint="eastAsia"/>
          <w:sz w:val="18"/>
          <w:szCs w:val="18"/>
        </w:rPr>
        <w:t>段表项中另一个控制位是修改位，表明相应段从上一次被装入主存到现在是否被改变。</w:t>
      </w:r>
    </w:p>
    <w:p w:rsidR="003411EF" w:rsidRPr="002D469C" w:rsidRDefault="003411EF" w:rsidP="003411EF">
      <w:pPr>
        <w:autoSpaceDE w:val="0"/>
        <w:autoSpaceDN w:val="0"/>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③段表表项</w:t>
      </w:r>
      <w:r w:rsidRPr="002D469C">
        <w:rPr>
          <w:rFonts w:asciiTheme="minorEastAsia" w:eastAsiaTheme="minorEastAsia" w:hAnsiTheme="minorEastAsia"/>
          <w:sz w:val="18"/>
          <w:szCs w:val="18"/>
        </w:rPr>
        <w:t xml:space="preserve">Segment Table Entries </w:t>
      </w:r>
    </w:p>
    <w:p w:rsidR="003411EF" w:rsidRPr="002D469C" w:rsidRDefault="003411EF" w:rsidP="003411EF">
      <w:pPr>
        <w:autoSpaceDE w:val="0"/>
        <w:autoSpaceDN w:val="0"/>
        <w:ind w:firstLineChars="100" w:firstLine="180"/>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3770630" cy="1383665"/>
            <wp:effectExtent l="19050" t="0" r="1270" b="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3770630" cy="1383665"/>
                    </a:xfrm>
                    <a:prstGeom prst="rect">
                      <a:avLst/>
                    </a:prstGeom>
                    <a:noFill/>
                    <a:ln w="9525">
                      <a:noFill/>
                      <a:miter lim="800000"/>
                      <a:headEnd/>
                      <a:tailEnd/>
                    </a:ln>
                  </pic:spPr>
                </pic:pic>
              </a:graphicData>
            </a:graphic>
          </wp:inline>
        </w:drawing>
      </w:r>
    </w:p>
    <w:p w:rsidR="003411EF" w:rsidRPr="002D469C" w:rsidRDefault="003411EF" w:rsidP="003411EF">
      <w:pPr>
        <w:autoSpaceDE w:val="0"/>
        <w:autoSpaceDN w:val="0"/>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④分段系统的地址转换见下图8.12所示：（P251中文书）</w:t>
      </w:r>
    </w:p>
    <w:p w:rsidR="003411EF" w:rsidRPr="002D469C" w:rsidRDefault="003411EF" w:rsidP="003411EF">
      <w:pPr>
        <w:autoSpaceDE w:val="0"/>
        <w:autoSpaceDN w:val="0"/>
        <w:ind w:firstLineChars="100" w:firstLine="180"/>
        <w:rPr>
          <w:rFonts w:asciiTheme="minorEastAsia" w:eastAsiaTheme="minorEastAsia" w:hAnsiTheme="minorEastAsia"/>
          <w:sz w:val="18"/>
          <w:szCs w:val="18"/>
        </w:rPr>
      </w:pPr>
      <w:r w:rsidRPr="002D469C">
        <w:rPr>
          <w:rFonts w:asciiTheme="minorEastAsia" w:eastAsiaTheme="minorEastAsia" w:hAnsiTheme="minorEastAsia"/>
          <w:noProof/>
          <w:sz w:val="18"/>
          <w:szCs w:val="18"/>
        </w:rPr>
        <w:lastRenderedPageBreak/>
        <w:drawing>
          <wp:inline distT="0" distB="0" distL="0" distR="0">
            <wp:extent cx="4493574" cy="3217325"/>
            <wp:effectExtent l="19050" t="0" r="2226"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493534" cy="3217296"/>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color w:val="000000" w:themeColor="text1"/>
          <w:sz w:val="18"/>
          <w:szCs w:val="18"/>
        </w:rPr>
      </w:pPr>
      <w:r w:rsidRPr="002D469C">
        <w:rPr>
          <w:rFonts w:asciiTheme="minorEastAsia" w:eastAsiaTheme="minorEastAsia" w:hAnsiTheme="minorEastAsia" w:hint="eastAsia"/>
          <w:b/>
          <w:color w:val="000000" w:themeColor="text1"/>
          <w:sz w:val="18"/>
          <w:szCs w:val="18"/>
        </w:rPr>
        <w:t>可能考的简答题：</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（1）简单分页与虚拟分页有什么区别？</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简单分页：一个程序中的所有的页都必须在主存储器中程序才能正常运行，除非使用覆盖技术。</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拟内存分页：不是程序的每一页都必须在主存储器的帧中来使程序运行，页在需要的时候进行读取。</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（2）解释什么是抖动。</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虚拟内存结构的震动现象，在这个过</w:t>
      </w:r>
      <w:bookmarkStart w:id="10" w:name="_GoBack"/>
      <w:bookmarkEnd w:id="10"/>
      <w:r w:rsidRPr="002D469C">
        <w:rPr>
          <w:rFonts w:asciiTheme="minorEastAsia" w:eastAsiaTheme="minorEastAsia" w:hAnsiTheme="minorEastAsia" w:hint="eastAsia"/>
          <w:sz w:val="18"/>
          <w:szCs w:val="18"/>
        </w:rPr>
        <w:t>程中处理器大部分的时间都用于交换块，而不是执行指令。</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（3）为什么在使用虚拟内存时，局部性原理是至关重要的？</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可以根据局部性原理设计算法来避免抖动。总的来说，局部性原理允许算法预测哪一个当前页在最近的未来是最少可能被使用的，并由此就决定候选的替换出的页。</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（4）哪些元素是页表项中可以找到的元素？简单定义每个元素。</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帧号：用来表示主存中的页来按顺序排列的号码。</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存在位（P）：表示这一页是否当前在主存中。</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修改位（M）：表示这一页在放进主存后是否被修改过。</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（5）转移后备缓冲器的目的是什么？</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转移后备缓冲器（TLB）是一个包含最近经常被使用过的页表项的高速缓冲存储器。它的目的是为了减少从磁盘中恢复一个页表项所需的时间。</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（6）简单定义两种可供选择的页读取策略。</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在请求式分页中，只有当访问到某页中的一个单元时才将该页取入主存。</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在预约式分页中，读取的并不是页错误请求的页。</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（7）驻留集管理和页替换策略有什么区别？</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驻留集管理主要关注以下两个问题：（1）给每个活动进程分配多少个页帧。（2）被考虑替换的页集是仅限在引起页错误的进程的驻留集中选择还是在主存中所有的页帧中选择。</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页替换策略关注的是以下问题：在考虑的页集中，哪一个特殊的页应该被选择替换。</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（8）FIFO和Clock页替换算法有什么区别？</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时钟算法与FIFO算法很接近，除了在时钟算法中，任何一个使用位为一的页被忽略。</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（9）页缓冲实现的是什么？</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（1）被替换出驻留集的页不久又被访问到时，仍在主存中，减少了一次磁盘读写。</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（2）被修改的页以簇的方式被写回，而不是一次只写一个，这就大大减少了I/O操作的数目，从而减少了磁盘访问的时间。</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（10）为什么不可能把全局替换策略和固定分配策略组合起来？</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固定分配策略要求分配给一个进程的帧的数目是确定的，当一个进程中取入一个新的页时，这个进程驻留页集中的一页必须被替换出来（保持分配的帧的数目不变），这是一种局部替换策略。</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（11）驻留集和工作集有什么区别？</w:t>
      </w:r>
    </w:p>
    <w:p w:rsidR="003411EF" w:rsidRPr="002D469C" w:rsidRDefault="003411EF" w:rsidP="003411EF">
      <w:pPr>
        <w:ind w:left="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一个进程的驻留集是指当前在主存中的这个进程的页的个数。一个进程的工作集是指这个进程最近被使用过的页的个数。</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（12）请求式清除和预约式清除有什么区别？</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在请求式清除中，只有当一页被选择用于替换时才被写回辅存；</w:t>
      </w:r>
    </w:p>
    <w:p w:rsidR="003411EF" w:rsidRPr="002D469C" w:rsidRDefault="003411EF" w:rsidP="003411EF">
      <w:pPr>
        <w:ind w:firstLine="42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在预约式清除中，将这些被修改的多个页在需要用到它们所占据的页帧之前成批的写回辅存。</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pStyle w:val="a8"/>
        <w:jc w:val="center"/>
        <w:rPr>
          <w:rFonts w:asciiTheme="minorEastAsia" w:eastAsiaTheme="minorEastAsia" w:hAnsiTheme="minorEastAsia"/>
          <w:b/>
          <w:szCs w:val="28"/>
        </w:rPr>
      </w:pPr>
      <w:r w:rsidRPr="002D469C">
        <w:rPr>
          <w:rFonts w:asciiTheme="minorEastAsia" w:eastAsiaTheme="minorEastAsia" w:hAnsiTheme="minorEastAsia" w:hint="eastAsia"/>
          <w:b/>
          <w:szCs w:val="28"/>
        </w:rPr>
        <w:t>第9章 单处理器的调度</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一、调度类型： 长程（long-term）、中程（Medium-term）、短程（Short-term）、I/O调度</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5480685" cy="2359660"/>
            <wp:effectExtent l="19050" t="0" r="571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2"/>
                    <a:srcRect/>
                    <a:stretch>
                      <a:fillRect/>
                    </a:stretch>
                  </pic:blipFill>
                  <pic:spPr bwMode="auto">
                    <a:xfrm>
                      <a:off x="0" y="0"/>
                      <a:ext cx="5480685" cy="2359660"/>
                    </a:xfrm>
                    <a:prstGeom prst="rect">
                      <a:avLst/>
                    </a:prstGeom>
                    <a:noFill/>
                    <a:ln w="9525">
                      <a:noFill/>
                      <a:miter lim="800000"/>
                      <a:headEnd/>
                      <a:tailEnd/>
                    </a:ln>
                  </pic:spPr>
                </pic:pic>
              </a:graphicData>
            </a:graphic>
          </wp:inline>
        </w:drawing>
      </w:r>
    </w:p>
    <w:p w:rsidR="003411EF" w:rsidRPr="002D469C" w:rsidRDefault="003411EF" w:rsidP="003411EF">
      <w:pPr>
        <w:numPr>
          <w:ilvl w:val="0"/>
          <w:numId w:val="30"/>
        </w:numPr>
        <w:rPr>
          <w:rFonts w:asciiTheme="minorEastAsia" w:eastAsiaTheme="minorEastAsia" w:hAnsiTheme="minorEastAsia"/>
          <w:sz w:val="18"/>
          <w:szCs w:val="18"/>
        </w:rPr>
      </w:pPr>
      <w:r w:rsidRPr="002D469C">
        <w:rPr>
          <w:rFonts w:asciiTheme="minorEastAsia" w:eastAsiaTheme="minorEastAsia" w:hAnsiTheme="minorEastAsia"/>
          <w:sz w:val="18"/>
          <w:szCs w:val="18"/>
        </w:rPr>
        <w:t>Long-Term Scheduling</w:t>
      </w:r>
      <w:r w:rsidRPr="002D469C">
        <w:rPr>
          <w:rFonts w:asciiTheme="minorEastAsia" w:eastAsiaTheme="minorEastAsia" w:hAnsiTheme="minorEastAsia" w:hint="eastAsia"/>
          <w:sz w:val="18"/>
          <w:szCs w:val="18"/>
        </w:rPr>
        <w:t>长程调度</w:t>
      </w:r>
    </w:p>
    <w:p w:rsidR="003411EF" w:rsidRPr="002D469C" w:rsidRDefault="003411EF" w:rsidP="003411EF">
      <w:pPr>
        <w:ind w:leftChars="64" w:left="224" w:hangingChars="50" w:hanging="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Determines which programs are admitted to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system for processing</w:t>
      </w:r>
      <w:r w:rsidRPr="002D469C">
        <w:rPr>
          <w:rFonts w:asciiTheme="minorEastAsia" w:eastAsiaTheme="minorEastAsia" w:hAnsiTheme="minorEastAsia" w:hint="eastAsia"/>
          <w:sz w:val="18"/>
          <w:szCs w:val="18"/>
        </w:rPr>
        <w:t>决定哪一个程序可以进入到系统中被处理。</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Controls the degree of multiprogramming</w:t>
      </w:r>
      <w:r w:rsidRPr="002D469C">
        <w:rPr>
          <w:rFonts w:asciiTheme="minorEastAsia" w:eastAsiaTheme="minorEastAsia" w:hAnsiTheme="minorEastAsia" w:hint="eastAsia"/>
          <w:sz w:val="18"/>
          <w:szCs w:val="18"/>
        </w:rPr>
        <w:t>控制多道程序设计的程度。</w:t>
      </w:r>
    </w:p>
    <w:p w:rsidR="003411EF" w:rsidRPr="002D469C" w:rsidRDefault="003411EF" w:rsidP="003411EF">
      <w:pPr>
        <w:ind w:leftChars="64" w:left="314"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More processes, smaller percentage of time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each process is executed</w:t>
      </w:r>
      <w:r w:rsidRPr="002D469C">
        <w:rPr>
          <w:rFonts w:asciiTheme="minorEastAsia" w:eastAsiaTheme="minorEastAsia" w:hAnsiTheme="minorEastAsia" w:hint="eastAsia"/>
          <w:sz w:val="18"/>
          <w:szCs w:val="18"/>
        </w:rPr>
        <w:t>创建的进程越多，每个进程可以执行的时间百分比就越小。</w:t>
      </w:r>
    </w:p>
    <w:p w:rsidR="003411EF" w:rsidRPr="002D469C" w:rsidRDefault="003411EF" w:rsidP="003411EF">
      <w:pPr>
        <w:numPr>
          <w:ilvl w:val="0"/>
          <w:numId w:val="30"/>
        </w:numPr>
        <w:rPr>
          <w:rFonts w:asciiTheme="minorEastAsia" w:eastAsiaTheme="minorEastAsia" w:hAnsiTheme="minorEastAsia"/>
          <w:sz w:val="18"/>
          <w:szCs w:val="18"/>
        </w:rPr>
      </w:pPr>
      <w:r w:rsidRPr="002D469C">
        <w:rPr>
          <w:rFonts w:asciiTheme="minorEastAsia" w:eastAsiaTheme="minorEastAsia" w:hAnsiTheme="minorEastAsia"/>
          <w:sz w:val="18"/>
          <w:szCs w:val="18"/>
        </w:rPr>
        <w:t>Medium-Term Scheduling</w:t>
      </w:r>
      <w:r w:rsidRPr="002D469C">
        <w:rPr>
          <w:rFonts w:asciiTheme="minorEastAsia" w:eastAsiaTheme="minorEastAsia" w:hAnsiTheme="minorEastAsia" w:hint="eastAsia"/>
          <w:sz w:val="18"/>
          <w:szCs w:val="18"/>
        </w:rPr>
        <w:t>中程调度</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Part of the swapping function</w:t>
      </w:r>
      <w:r w:rsidRPr="002D469C">
        <w:rPr>
          <w:rFonts w:asciiTheme="minorEastAsia" w:eastAsiaTheme="minorEastAsia" w:hAnsiTheme="minorEastAsia" w:hint="eastAsia"/>
          <w:sz w:val="18"/>
          <w:szCs w:val="18"/>
        </w:rPr>
        <w:t>是交换功能的一部分</w:t>
      </w:r>
    </w:p>
    <w:p w:rsidR="003411EF" w:rsidRPr="002D469C" w:rsidRDefault="003411EF" w:rsidP="003411EF">
      <w:pPr>
        <w:ind w:leftChars="64" w:left="314"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Based on the need to manage the degree of</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Multiprogramming</w:t>
      </w:r>
      <w:r w:rsidRPr="002D469C">
        <w:rPr>
          <w:rFonts w:asciiTheme="minorEastAsia" w:eastAsiaTheme="minorEastAsia" w:hAnsiTheme="minorEastAsia" w:hint="eastAsia"/>
          <w:sz w:val="18"/>
          <w:szCs w:val="18"/>
        </w:rPr>
        <w:t>换入决定基于管理多道程序设计的程度需求。</w:t>
      </w:r>
    </w:p>
    <w:p w:rsidR="003411EF" w:rsidRPr="002D469C" w:rsidRDefault="003411EF" w:rsidP="003411EF">
      <w:pPr>
        <w:numPr>
          <w:ilvl w:val="0"/>
          <w:numId w:val="30"/>
        </w:numPr>
        <w:rPr>
          <w:rFonts w:asciiTheme="minorEastAsia" w:eastAsiaTheme="minorEastAsia" w:hAnsiTheme="minorEastAsia"/>
          <w:sz w:val="18"/>
          <w:szCs w:val="18"/>
        </w:rPr>
      </w:pPr>
      <w:r w:rsidRPr="002D469C">
        <w:rPr>
          <w:rFonts w:asciiTheme="minorEastAsia" w:eastAsiaTheme="minorEastAsia" w:hAnsiTheme="minorEastAsia"/>
          <w:sz w:val="18"/>
          <w:szCs w:val="18"/>
        </w:rPr>
        <w:t>Short-Term Scheduling</w:t>
      </w:r>
      <w:r w:rsidRPr="002D469C">
        <w:rPr>
          <w:rFonts w:asciiTheme="minorEastAsia" w:eastAsiaTheme="minorEastAsia" w:hAnsiTheme="minorEastAsia" w:hint="eastAsia"/>
          <w:sz w:val="18"/>
          <w:szCs w:val="18"/>
        </w:rPr>
        <w:t>短程调度</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1） </w:t>
      </w:r>
      <w:r w:rsidRPr="002D469C">
        <w:rPr>
          <w:rFonts w:asciiTheme="minorEastAsia" w:eastAsiaTheme="minorEastAsia" w:hAnsiTheme="minorEastAsia"/>
          <w:sz w:val="18"/>
          <w:szCs w:val="18"/>
        </w:rPr>
        <w:t>Known as the dispatcher</w:t>
      </w:r>
      <w:r w:rsidRPr="002D469C">
        <w:rPr>
          <w:rFonts w:asciiTheme="minorEastAsia" w:eastAsiaTheme="minorEastAsia" w:hAnsiTheme="minorEastAsia" w:hint="eastAsia"/>
          <w:sz w:val="18"/>
          <w:szCs w:val="18"/>
        </w:rPr>
        <w:t>被称为分派器</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Executes most frequently</w:t>
      </w:r>
      <w:r w:rsidRPr="002D469C">
        <w:rPr>
          <w:rFonts w:asciiTheme="minorEastAsia" w:eastAsiaTheme="minorEastAsia" w:hAnsiTheme="minorEastAsia" w:hint="eastAsia"/>
          <w:sz w:val="18"/>
          <w:szCs w:val="18"/>
        </w:rPr>
        <w:t>执行的最频繁</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Invoked when an event occurs</w:t>
      </w:r>
      <w:r w:rsidRPr="002D469C">
        <w:rPr>
          <w:rFonts w:asciiTheme="minorEastAsia" w:eastAsiaTheme="minorEastAsia" w:hAnsiTheme="minorEastAsia" w:hint="eastAsia"/>
          <w:sz w:val="18"/>
          <w:szCs w:val="18"/>
        </w:rPr>
        <w:t>事件发生时被调用：</w:t>
      </w:r>
      <w:r w:rsidRPr="002D469C">
        <w:rPr>
          <w:rFonts w:asciiTheme="minorEastAsia" w:eastAsiaTheme="minorEastAsia" w:hAnsiTheme="minorEastAsia"/>
          <w:sz w:val="18"/>
          <w:szCs w:val="18"/>
        </w:rPr>
        <w:t xml:space="preserve"> </w:t>
      </w:r>
    </w:p>
    <w:p w:rsidR="003411EF" w:rsidRPr="002D469C" w:rsidRDefault="003411EF" w:rsidP="003411EF">
      <w:pPr>
        <w:ind w:firstLineChars="300" w:firstLine="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Clock interrupts</w:t>
      </w:r>
      <w:r w:rsidRPr="002D469C">
        <w:rPr>
          <w:rFonts w:asciiTheme="minorEastAsia" w:eastAsiaTheme="minorEastAsia" w:hAnsiTheme="minorEastAsia" w:hint="eastAsia"/>
          <w:sz w:val="18"/>
          <w:szCs w:val="18"/>
        </w:rPr>
        <w:t xml:space="preserve">  时钟中断    ●</w:t>
      </w:r>
      <w:r w:rsidRPr="002D469C">
        <w:rPr>
          <w:rFonts w:asciiTheme="minorEastAsia" w:eastAsiaTheme="minorEastAsia" w:hAnsiTheme="minorEastAsia"/>
          <w:sz w:val="18"/>
          <w:szCs w:val="18"/>
        </w:rPr>
        <w:t xml:space="preserve"> I/O interrupts</w:t>
      </w:r>
      <w:r w:rsidRPr="002D469C">
        <w:rPr>
          <w:rFonts w:asciiTheme="minorEastAsia" w:eastAsiaTheme="minorEastAsia" w:hAnsiTheme="minorEastAsia" w:hint="eastAsia"/>
          <w:sz w:val="18"/>
          <w:szCs w:val="18"/>
        </w:rPr>
        <w:t xml:space="preserve">  I/O中断</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Operating system calls</w:t>
      </w:r>
      <w:r w:rsidRPr="002D469C">
        <w:rPr>
          <w:rFonts w:asciiTheme="minorEastAsia" w:eastAsiaTheme="minorEastAsia" w:hAnsiTheme="minorEastAsia" w:hint="eastAsia"/>
          <w:sz w:val="18"/>
          <w:szCs w:val="18"/>
        </w:rPr>
        <w:t>操作系统调用   ●</w:t>
      </w:r>
      <w:r w:rsidRPr="002D469C">
        <w:rPr>
          <w:rFonts w:asciiTheme="minorEastAsia" w:eastAsiaTheme="minorEastAsia" w:hAnsiTheme="minorEastAsia"/>
          <w:sz w:val="18"/>
          <w:szCs w:val="18"/>
        </w:rPr>
        <w:t>Signals</w:t>
      </w:r>
      <w:r w:rsidRPr="002D469C">
        <w:rPr>
          <w:rFonts w:asciiTheme="minorEastAsia" w:eastAsiaTheme="minorEastAsia" w:hAnsiTheme="minorEastAsia" w:hint="eastAsia"/>
          <w:sz w:val="18"/>
          <w:szCs w:val="18"/>
        </w:rPr>
        <w:t xml:space="preserve"> 信号</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二、调度准则：</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sz w:val="18"/>
          <w:szCs w:val="18"/>
        </w:rPr>
        <w:lastRenderedPageBreak/>
        <w:t>Short-Tem Scheduling Criteria</w:t>
      </w:r>
      <w:r w:rsidRPr="002D469C">
        <w:rPr>
          <w:rFonts w:asciiTheme="minorEastAsia" w:eastAsiaTheme="minorEastAsia" w:hAnsiTheme="minorEastAsia" w:hint="eastAsia"/>
          <w:sz w:val="18"/>
          <w:szCs w:val="18"/>
        </w:rPr>
        <w:t>短程调度准则：</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①面向系统：</w:t>
      </w:r>
    </w:p>
    <w:p w:rsidR="003411EF" w:rsidRPr="002D469C" w:rsidRDefault="003411EF" w:rsidP="003411EF">
      <w:pPr>
        <w:numPr>
          <w:ilvl w:val="0"/>
          <w:numId w:val="2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throughput (吞吐量)：调度策略应该试图使得每个时间单位完成的进程数目达到最大。</w:t>
      </w:r>
    </w:p>
    <w:p w:rsidR="003411EF" w:rsidRPr="002D469C" w:rsidRDefault="003411EF" w:rsidP="003411EF">
      <w:pPr>
        <w:numPr>
          <w:ilvl w:val="0"/>
          <w:numId w:val="2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Processor utilization （处理器使用率）：处理器忙的时间百分比</w:t>
      </w:r>
      <w:r w:rsidRPr="002D469C">
        <w:rPr>
          <w:rFonts w:asciiTheme="minorEastAsia" w:eastAsiaTheme="minorEastAsia" w:hAnsiTheme="minorEastAsia"/>
          <w:sz w:val="18"/>
          <w:szCs w:val="18"/>
        </w:rPr>
        <w:t xml:space="preserve">Effective and efficient utilization </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of the processor</w:t>
      </w:r>
    </w:p>
    <w:p w:rsidR="003411EF" w:rsidRPr="002D469C" w:rsidRDefault="003411EF" w:rsidP="003411EF">
      <w:pPr>
        <w:ind w:left="180" w:hangingChars="100" w:hanging="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3.Fairness(公平)：在没有来自用户的指导或其他系统提供的指导时，进程应该被公平的对待，没有一个进程会被饿死。</w:t>
      </w:r>
    </w:p>
    <w:p w:rsidR="003411EF" w:rsidRPr="002D469C" w:rsidRDefault="003411EF" w:rsidP="003411EF">
      <w:pPr>
        <w:numPr>
          <w:ilvl w:val="0"/>
          <w:numId w:val="2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Enforcing priorities(强制优先级)</w:t>
      </w:r>
    </w:p>
    <w:p w:rsidR="003411EF" w:rsidRPr="002D469C" w:rsidRDefault="003411EF" w:rsidP="003411EF">
      <w:pPr>
        <w:numPr>
          <w:ilvl w:val="0"/>
          <w:numId w:val="27"/>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Balancing resources(平衡资源)</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②面向用户</w:t>
      </w:r>
      <w:r w:rsidRPr="002D469C">
        <w:rPr>
          <w:rFonts w:asciiTheme="minorEastAsia" w:eastAsiaTheme="minorEastAsia" w:hAnsiTheme="minorEastAsia"/>
          <w:sz w:val="18"/>
          <w:szCs w:val="18"/>
        </w:rPr>
        <w:t>User-oriented</w:t>
      </w:r>
      <w:r w:rsidRPr="002D469C">
        <w:rPr>
          <w:rFonts w:asciiTheme="minorEastAsia" w:eastAsiaTheme="minorEastAsia" w:hAnsiTheme="minorEastAsia" w:hint="eastAsia"/>
          <w:sz w:val="18"/>
          <w:szCs w:val="18"/>
        </w:rPr>
        <w:t>：</w:t>
      </w:r>
    </w:p>
    <w:p w:rsidR="003411EF" w:rsidRPr="002D469C" w:rsidRDefault="003411EF" w:rsidP="003411EF">
      <w:pPr>
        <w:numPr>
          <w:ilvl w:val="0"/>
          <w:numId w:val="2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turnaround time(周转时间)：一个进程从提交到完成之间的时间间隔，包括实际执行时间加上等待资源时间。</w:t>
      </w:r>
    </w:p>
    <w:p w:rsidR="003411EF" w:rsidRPr="002D469C" w:rsidRDefault="003411EF" w:rsidP="003411EF">
      <w:pPr>
        <w:numPr>
          <w:ilvl w:val="0"/>
          <w:numId w:val="2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Response time(响应时间)：</w:t>
      </w:r>
      <w:r w:rsidRPr="002D469C">
        <w:rPr>
          <w:rFonts w:asciiTheme="minorEastAsia" w:eastAsiaTheme="minorEastAsia" w:hAnsiTheme="minorEastAsia"/>
          <w:sz w:val="18"/>
          <w:szCs w:val="18"/>
        </w:rPr>
        <w:t>Elapsed time between the submission of a request until</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there is output.</w:t>
      </w:r>
      <w:r w:rsidRPr="002D469C">
        <w:rPr>
          <w:rFonts w:asciiTheme="minorEastAsia" w:eastAsiaTheme="minorEastAsia" w:hAnsiTheme="minorEastAsia" w:hint="eastAsia"/>
          <w:sz w:val="18"/>
          <w:szCs w:val="18"/>
        </w:rPr>
        <w:t>对一个交互进程，这是指从提交一个请求到开始接受响应之间的时间间隔。</w:t>
      </w:r>
    </w:p>
    <w:p w:rsidR="003411EF" w:rsidRPr="002D469C" w:rsidRDefault="003411EF" w:rsidP="003411EF">
      <w:pPr>
        <w:numPr>
          <w:ilvl w:val="0"/>
          <w:numId w:val="28"/>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Deadlines （最后期限）：进程完成的最后期限</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③ </w:t>
      </w:r>
      <w:r w:rsidRPr="002D469C">
        <w:rPr>
          <w:rFonts w:asciiTheme="minorEastAsia" w:eastAsiaTheme="minorEastAsia" w:hAnsiTheme="minorEastAsia"/>
          <w:sz w:val="18"/>
          <w:szCs w:val="18"/>
        </w:rPr>
        <w:t>Performance-related</w:t>
      </w:r>
      <w:r w:rsidRPr="002D469C">
        <w:rPr>
          <w:rFonts w:asciiTheme="minorEastAsia" w:eastAsiaTheme="minorEastAsia" w:hAnsiTheme="minorEastAsia" w:hint="eastAsia"/>
          <w:sz w:val="18"/>
          <w:szCs w:val="18"/>
        </w:rPr>
        <w:t>性能相关的</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Quantitative</w:t>
      </w:r>
      <w:r w:rsidRPr="002D469C">
        <w:rPr>
          <w:rFonts w:asciiTheme="minorEastAsia" w:eastAsiaTheme="minorEastAsia" w:hAnsiTheme="minorEastAsia" w:hint="eastAsia"/>
          <w:sz w:val="18"/>
          <w:szCs w:val="18"/>
        </w:rPr>
        <w:t>量化的</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Measurable such as response time and throughput</w:t>
      </w:r>
      <w:r w:rsidRPr="002D469C">
        <w:rPr>
          <w:rFonts w:asciiTheme="minorEastAsia" w:eastAsiaTheme="minorEastAsia" w:hAnsiTheme="minorEastAsia" w:hint="eastAsia"/>
          <w:sz w:val="18"/>
          <w:szCs w:val="18"/>
        </w:rPr>
        <w:t>可测量的，如响应时间和吞吐量</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三、不同的调度算法：</w:t>
      </w:r>
    </w:p>
    <w:p w:rsidR="003411EF" w:rsidRPr="002D469C" w:rsidRDefault="003411EF" w:rsidP="003411EF">
      <w:pPr>
        <w:numPr>
          <w:ilvl w:val="0"/>
          <w:numId w:val="29"/>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FCFS (先来先服务也叫FIFO):选择在就绪队列里等待服务时间最长的进程。</w:t>
      </w:r>
    </w:p>
    <w:p w:rsidR="003411EF" w:rsidRPr="002D469C" w:rsidRDefault="003411EF" w:rsidP="003411EF">
      <w:pPr>
        <w:numPr>
          <w:ilvl w:val="0"/>
          <w:numId w:val="32"/>
        </w:numPr>
        <w:rPr>
          <w:rFonts w:asciiTheme="minorEastAsia" w:eastAsiaTheme="minorEastAsia" w:hAnsiTheme="minorEastAsia"/>
          <w:sz w:val="18"/>
          <w:szCs w:val="18"/>
        </w:rPr>
      </w:pPr>
      <w:r w:rsidRPr="002D469C">
        <w:rPr>
          <w:rFonts w:asciiTheme="minorEastAsia" w:eastAsiaTheme="minorEastAsia" w:hAnsiTheme="minorEastAsia"/>
          <w:sz w:val="18"/>
          <w:szCs w:val="18"/>
        </w:rPr>
        <w:t>Each process joins the Ready queue</w:t>
      </w:r>
      <w:r w:rsidRPr="002D469C">
        <w:rPr>
          <w:rFonts w:asciiTheme="minorEastAsia" w:eastAsiaTheme="minorEastAsia" w:hAnsiTheme="minorEastAsia" w:hint="eastAsia"/>
          <w:sz w:val="18"/>
          <w:szCs w:val="18"/>
        </w:rPr>
        <w:t>每个进程加入就绪队列里。</w:t>
      </w:r>
    </w:p>
    <w:p w:rsidR="003411EF" w:rsidRPr="002D469C" w:rsidRDefault="003411EF" w:rsidP="003411EF">
      <w:pPr>
        <w:numPr>
          <w:ilvl w:val="0"/>
          <w:numId w:val="32"/>
        </w:numPr>
        <w:rPr>
          <w:rFonts w:asciiTheme="minorEastAsia" w:eastAsiaTheme="minorEastAsia" w:hAnsiTheme="minorEastAsia"/>
          <w:sz w:val="18"/>
          <w:szCs w:val="18"/>
        </w:rPr>
      </w:pPr>
      <w:r w:rsidRPr="002D469C">
        <w:rPr>
          <w:rFonts w:asciiTheme="minorEastAsia" w:eastAsiaTheme="minorEastAsia" w:hAnsiTheme="minorEastAsia"/>
          <w:sz w:val="18"/>
          <w:szCs w:val="18"/>
        </w:rPr>
        <w:t>When the current process ceases</w:t>
      </w:r>
      <w:r w:rsidRPr="002D469C">
        <w:rPr>
          <w:rFonts w:asciiTheme="minorEastAsia" w:eastAsiaTheme="minorEastAsia" w:hAnsiTheme="minorEastAsia" w:hint="eastAsia"/>
          <w:sz w:val="18"/>
          <w:szCs w:val="18"/>
        </w:rPr>
        <w:t>（终止）</w:t>
      </w:r>
      <w:r w:rsidRPr="002D469C">
        <w:rPr>
          <w:rFonts w:asciiTheme="minorEastAsia" w:eastAsiaTheme="minorEastAsia" w:hAnsiTheme="minorEastAsia"/>
          <w:sz w:val="18"/>
          <w:szCs w:val="18"/>
        </w:rPr>
        <w:t xml:space="preserve"> to execute,the oldest process in the Ready queue is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selected</w:t>
      </w:r>
      <w:r w:rsidRPr="002D469C">
        <w:rPr>
          <w:rFonts w:asciiTheme="minorEastAsia" w:eastAsiaTheme="minorEastAsia" w:hAnsiTheme="minorEastAsia" w:hint="eastAsia"/>
          <w:sz w:val="18"/>
          <w:szCs w:val="18"/>
        </w:rPr>
        <w:t>当前正在运行的进程停止执行时，选择在就绪队列中存在时间最长的进程运行。</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3562985" cy="2040890"/>
            <wp:effectExtent l="1905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3"/>
                    <a:srcRect/>
                    <a:stretch>
                      <a:fillRect/>
                    </a:stretch>
                  </pic:blipFill>
                  <pic:spPr bwMode="auto">
                    <a:xfrm>
                      <a:off x="0" y="0"/>
                      <a:ext cx="3562985" cy="2040890"/>
                    </a:xfrm>
                    <a:prstGeom prst="rect">
                      <a:avLst/>
                    </a:prstGeom>
                    <a:noFill/>
                    <a:ln w="9525">
                      <a:noFill/>
                      <a:miter lim="800000"/>
                      <a:headEnd/>
                      <a:tailEnd/>
                    </a:ln>
                  </pic:spPr>
                </pic:pic>
              </a:graphicData>
            </a:graphic>
          </wp:inline>
        </w:drawing>
      </w:r>
    </w:p>
    <w:p w:rsidR="003411EF" w:rsidRPr="002D469C" w:rsidRDefault="003411EF" w:rsidP="003411EF">
      <w:pPr>
        <w:numPr>
          <w:ilvl w:val="0"/>
          <w:numId w:val="32"/>
        </w:numPr>
        <w:rPr>
          <w:rFonts w:asciiTheme="minorEastAsia" w:eastAsiaTheme="minorEastAsia" w:hAnsiTheme="minorEastAsia"/>
          <w:sz w:val="18"/>
          <w:szCs w:val="18"/>
        </w:rPr>
      </w:pPr>
      <w:r w:rsidRPr="002D469C">
        <w:rPr>
          <w:rFonts w:asciiTheme="minorEastAsia" w:eastAsiaTheme="minorEastAsia" w:hAnsiTheme="minorEastAsia"/>
          <w:sz w:val="18"/>
          <w:szCs w:val="18"/>
        </w:rPr>
        <w:t>A short process may have to wait a very long</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time before it can execute</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短进程不得不等待很长时间才能执行。（FCFS执行长进程比执行段进程更好）</w:t>
      </w:r>
    </w:p>
    <w:p w:rsidR="003411EF" w:rsidRPr="002D469C" w:rsidRDefault="003411EF" w:rsidP="003411EF">
      <w:pPr>
        <w:numPr>
          <w:ilvl w:val="0"/>
          <w:numId w:val="32"/>
        </w:numPr>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Favors CPU-bound processes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I/O processes have to wait until CPU-bound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process completes</w:t>
      </w:r>
    </w:p>
    <w:p w:rsidR="003411EF" w:rsidRPr="002D469C" w:rsidRDefault="003411EF" w:rsidP="003411EF">
      <w:pPr>
        <w:ind w:left="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偏向受处理器限制的进程：受I/O限制的进程不得不等待受处理器限制的进程完成。</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lastRenderedPageBreak/>
        <w:drawing>
          <wp:inline distT="0" distB="0" distL="0" distR="0">
            <wp:extent cx="5149850" cy="1144270"/>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4"/>
                    <a:srcRect/>
                    <a:stretch>
                      <a:fillRect/>
                    </a:stretch>
                  </pic:blipFill>
                  <pic:spPr bwMode="auto">
                    <a:xfrm>
                      <a:off x="0" y="0"/>
                      <a:ext cx="5149850" cy="1144270"/>
                    </a:xfrm>
                    <a:prstGeom prst="rect">
                      <a:avLst/>
                    </a:prstGeom>
                    <a:noFill/>
                    <a:ln w="9525">
                      <a:noFill/>
                      <a:miter lim="800000"/>
                      <a:headEnd/>
                      <a:tailEnd/>
                    </a:ln>
                  </pic:spPr>
                </pic:pic>
              </a:graphicData>
            </a:graphic>
          </wp:inline>
        </w:drawing>
      </w:r>
    </w:p>
    <w:p w:rsidR="003411EF" w:rsidRPr="002D469C" w:rsidRDefault="003411EF" w:rsidP="003411EF">
      <w:pPr>
        <w:numPr>
          <w:ilvl w:val="0"/>
          <w:numId w:val="29"/>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SJF</w:t>
      </w:r>
    </w:p>
    <w:p w:rsidR="003411EF" w:rsidRPr="002D469C" w:rsidRDefault="003411EF" w:rsidP="003411EF">
      <w:pPr>
        <w:ind w:leftChars="10" w:left="291" w:hangingChars="150" w:hanging="270"/>
        <w:rPr>
          <w:rFonts w:asciiTheme="minorEastAsia" w:eastAsiaTheme="minorEastAsia" w:hAnsiTheme="minorEastAsia"/>
          <w:color w:val="FF0000"/>
          <w:sz w:val="18"/>
          <w:szCs w:val="18"/>
        </w:rPr>
      </w:pPr>
      <w:r w:rsidRPr="002D469C">
        <w:rPr>
          <w:rFonts w:asciiTheme="minorEastAsia" w:eastAsiaTheme="minorEastAsia" w:hAnsiTheme="minorEastAsia" w:hint="eastAsia"/>
          <w:sz w:val="18"/>
          <w:szCs w:val="18"/>
        </w:rPr>
        <w:t>3、Round robin (轮转)：使用时间片限制任何正在运行的进程只能使用一段处理器时间，并在所有就绪进程中循环。</w:t>
      </w:r>
      <w:r w:rsidRPr="002D469C">
        <w:rPr>
          <w:rFonts w:asciiTheme="minorEastAsia" w:eastAsiaTheme="minorEastAsia" w:hAnsiTheme="minorEastAsia" w:hint="eastAsia"/>
          <w:color w:val="FF0000"/>
          <w:sz w:val="18"/>
          <w:szCs w:val="18"/>
        </w:rPr>
        <w:t>（上课时老师说这个期末必考）</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Uses preemption based on a clock</w:t>
      </w:r>
      <w:r w:rsidRPr="002D469C">
        <w:rPr>
          <w:rFonts w:asciiTheme="minorEastAsia" w:eastAsiaTheme="minorEastAsia" w:hAnsiTheme="minorEastAsia" w:hint="eastAsia"/>
          <w:sz w:val="18"/>
          <w:szCs w:val="18"/>
        </w:rPr>
        <w:t>使用基于时钟的抢占策略</w:t>
      </w:r>
    </w:p>
    <w:p w:rsidR="003411EF" w:rsidRPr="002D469C" w:rsidRDefault="003411EF" w:rsidP="003411EF">
      <w:pPr>
        <w:ind w:leftChars="64" w:left="404"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An amount of time is determined that</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allows each process to use the processor</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for that length of time</w:t>
      </w:r>
      <w:r w:rsidRPr="002D469C">
        <w:rPr>
          <w:rFonts w:asciiTheme="minorEastAsia" w:eastAsiaTheme="minorEastAsia" w:hAnsiTheme="minorEastAsia" w:hint="eastAsia"/>
          <w:sz w:val="18"/>
          <w:szCs w:val="18"/>
        </w:rPr>
        <w:t xml:space="preserve">  时间片由每一个进程利用处理器的时间决定（略大于）</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Clock interrupt is generated at periodic</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intervals</w:t>
      </w:r>
      <w:r w:rsidRPr="002D469C">
        <w:rPr>
          <w:rFonts w:asciiTheme="minorEastAsia" w:eastAsiaTheme="minorEastAsia" w:hAnsiTheme="minorEastAsia" w:hint="eastAsia"/>
          <w:sz w:val="18"/>
          <w:szCs w:val="18"/>
        </w:rPr>
        <w:t>以周期性间隔产生时钟中断</w:t>
      </w:r>
    </w:p>
    <w:p w:rsidR="003411EF" w:rsidRPr="002D469C" w:rsidRDefault="003411EF" w:rsidP="003411EF">
      <w:pPr>
        <w:ind w:leftChars="64" w:left="404"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When an interrupt occurs, the currently</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running process is placed in the read</w:t>
      </w:r>
      <w:r w:rsidRPr="002D469C">
        <w:rPr>
          <w:rFonts w:asciiTheme="minorEastAsia" w:eastAsiaTheme="minorEastAsia" w:hAnsiTheme="minorEastAsia" w:hint="eastAsia"/>
          <w:sz w:val="18"/>
          <w:szCs w:val="18"/>
        </w:rPr>
        <w:t>y</w:t>
      </w:r>
      <w:r w:rsidRPr="002D469C">
        <w:rPr>
          <w:rFonts w:asciiTheme="minorEastAsia" w:eastAsiaTheme="minorEastAsia" w:hAnsiTheme="minorEastAsia"/>
          <w:sz w:val="18"/>
          <w:szCs w:val="18"/>
        </w:rPr>
        <w:t xml:space="preserve"> queue</w:t>
      </w:r>
      <w:r w:rsidRPr="002D469C">
        <w:rPr>
          <w:rFonts w:asciiTheme="minorEastAsia" w:eastAsiaTheme="minorEastAsia" w:hAnsiTheme="minorEastAsia" w:hint="eastAsia"/>
          <w:sz w:val="18"/>
          <w:szCs w:val="18"/>
        </w:rPr>
        <w:t>中断发生时，当前运行的进程被至于就绪队列</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Pr="002D469C">
        <w:rPr>
          <w:rFonts w:asciiTheme="minorEastAsia" w:eastAsiaTheme="minorEastAsia" w:hAnsiTheme="minorEastAsia"/>
          <w:sz w:val="18"/>
          <w:szCs w:val="18"/>
        </w:rPr>
        <w:t xml:space="preserve"> Next ready job is selected</w:t>
      </w:r>
      <w:r w:rsidRPr="002D469C">
        <w:rPr>
          <w:rFonts w:asciiTheme="minorEastAsia" w:eastAsiaTheme="minorEastAsia" w:hAnsiTheme="minorEastAsia" w:hint="eastAsia"/>
          <w:sz w:val="18"/>
          <w:szCs w:val="18"/>
        </w:rPr>
        <w:t xml:space="preserve"> 基于FCFS策略选择下一个就绪作业运行</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w:t>
      </w:r>
      <w:r w:rsidRPr="002D469C">
        <w:rPr>
          <w:rFonts w:asciiTheme="minorEastAsia" w:eastAsiaTheme="minorEastAsia" w:hAnsiTheme="minorEastAsia"/>
          <w:sz w:val="18"/>
          <w:szCs w:val="18"/>
        </w:rPr>
        <w:t xml:space="preserve"> Known as time slicing</w:t>
      </w:r>
      <w:r w:rsidRPr="002D469C">
        <w:rPr>
          <w:rFonts w:asciiTheme="minorEastAsia" w:eastAsiaTheme="minorEastAsia" w:hAnsiTheme="minorEastAsia" w:hint="eastAsia"/>
          <w:sz w:val="18"/>
          <w:szCs w:val="18"/>
        </w:rPr>
        <w:t>这种技术被称为时间片</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4961255" cy="778510"/>
            <wp:effectExtent l="1905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5"/>
                    <a:srcRect/>
                    <a:stretch>
                      <a:fillRect/>
                    </a:stretch>
                  </pic:blipFill>
                  <pic:spPr bwMode="auto">
                    <a:xfrm>
                      <a:off x="0" y="0"/>
                      <a:ext cx="4961255" cy="778510"/>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7)</w:t>
      </w:r>
      <w:r w:rsidRPr="002D469C">
        <w:rPr>
          <w:rFonts w:asciiTheme="minorEastAsia" w:eastAsiaTheme="minorEastAsia" w:hAnsiTheme="minorEastAsia"/>
          <w:sz w:val="18"/>
          <w:szCs w:val="18"/>
        </w:rPr>
        <w:t>Drawback of RR</w:t>
      </w:r>
      <w:r w:rsidRPr="002D469C">
        <w:rPr>
          <w:rFonts w:asciiTheme="minorEastAsia" w:eastAsiaTheme="minorEastAsia" w:hAnsiTheme="minorEastAsia" w:hint="eastAsia"/>
          <w:sz w:val="18"/>
          <w:szCs w:val="18"/>
        </w:rPr>
        <w:t xml:space="preserve">  轮转法缺点 P290</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对受①</w:t>
      </w:r>
      <w:r w:rsidRPr="002D469C">
        <w:rPr>
          <w:rFonts w:asciiTheme="minorEastAsia" w:eastAsiaTheme="minorEastAsia" w:hAnsiTheme="minorEastAsia"/>
          <w:sz w:val="18"/>
          <w:szCs w:val="18"/>
        </w:rPr>
        <w:t xml:space="preserve"> CPU-bound</w:t>
      </w:r>
      <w:r w:rsidRPr="002D469C">
        <w:rPr>
          <w:rFonts w:asciiTheme="minorEastAsia" w:eastAsiaTheme="minorEastAsia" w:hAnsiTheme="minorEastAsia" w:hint="eastAsia"/>
          <w:sz w:val="18"/>
          <w:szCs w:val="18"/>
        </w:rPr>
        <w:t>和 ②</w:t>
      </w:r>
      <w:r w:rsidRPr="002D469C">
        <w:rPr>
          <w:rFonts w:asciiTheme="minorEastAsia" w:eastAsiaTheme="minorEastAsia" w:hAnsiTheme="minorEastAsia"/>
          <w:sz w:val="18"/>
          <w:szCs w:val="18"/>
        </w:rPr>
        <w:t>I/O-bound</w:t>
      </w:r>
      <w:r w:rsidRPr="002D469C">
        <w:rPr>
          <w:rFonts w:asciiTheme="minorEastAsia" w:eastAsiaTheme="minorEastAsia" w:hAnsiTheme="minorEastAsia" w:hint="eastAsia"/>
          <w:sz w:val="18"/>
          <w:szCs w:val="18"/>
        </w:rPr>
        <w:t>（限制）的进程的处理具有不公平性（</w:t>
      </w:r>
      <w:r w:rsidRPr="002D469C">
        <w:rPr>
          <w:rFonts w:asciiTheme="minorEastAsia" w:eastAsiaTheme="minorEastAsia" w:hAnsiTheme="minorEastAsia"/>
          <w:sz w:val="18"/>
          <w:szCs w:val="18"/>
        </w:rPr>
        <w:t>Unfairness</w:t>
      </w:r>
      <w:r w:rsidRPr="002D469C">
        <w:rPr>
          <w:rFonts w:asciiTheme="minorEastAsia" w:eastAsiaTheme="minorEastAsia" w:hAnsiTheme="minorEastAsia" w:hint="eastAsia"/>
          <w:sz w:val="18"/>
          <w:szCs w:val="18"/>
        </w:rPr>
        <w:t>）</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3533775" cy="3976370"/>
            <wp:effectExtent l="1905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6"/>
                    <a:srcRect/>
                    <a:stretch>
                      <a:fillRect/>
                    </a:stretch>
                  </pic:blipFill>
                  <pic:spPr bwMode="auto">
                    <a:xfrm>
                      <a:off x="0" y="0"/>
                      <a:ext cx="3533775" cy="3976370"/>
                    </a:xfrm>
                    <a:prstGeom prst="rect">
                      <a:avLst/>
                    </a:prstGeom>
                    <a:noFill/>
                    <a:ln w="9525">
                      <a:noFill/>
                      <a:miter lim="800000"/>
                      <a:headEnd/>
                      <a:tailEnd/>
                    </a:ln>
                  </pic:spPr>
                </pic:pic>
              </a:graphicData>
            </a:graphic>
          </wp:inline>
        </w:drawing>
      </w:r>
    </w:p>
    <w:p w:rsidR="003411EF" w:rsidRPr="002D469C" w:rsidRDefault="003411EF" w:rsidP="003411EF">
      <w:pPr>
        <w:numPr>
          <w:ilvl w:val="0"/>
          <w:numId w:val="29"/>
        </w:numPr>
        <w:rPr>
          <w:rFonts w:asciiTheme="minorEastAsia" w:eastAsiaTheme="minorEastAsia" w:hAnsiTheme="minorEastAsia"/>
          <w:sz w:val="18"/>
          <w:szCs w:val="18"/>
        </w:rPr>
      </w:pPr>
      <w:r w:rsidRPr="002D469C">
        <w:rPr>
          <w:rFonts w:asciiTheme="minorEastAsia" w:eastAsiaTheme="minorEastAsia" w:hAnsiTheme="minorEastAsia"/>
          <w:sz w:val="18"/>
          <w:szCs w:val="18"/>
        </w:rPr>
        <w:lastRenderedPageBreak/>
        <w:t>Priorit</w:t>
      </w:r>
      <w:r w:rsidRPr="002D469C">
        <w:rPr>
          <w:rFonts w:asciiTheme="minorEastAsia" w:eastAsiaTheme="minorEastAsia" w:hAnsiTheme="minorEastAsia" w:hint="eastAsia"/>
          <w:sz w:val="18"/>
          <w:szCs w:val="18"/>
        </w:rPr>
        <w:t>y-based基于优先级</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sz w:val="18"/>
          <w:szCs w:val="18"/>
        </w:rPr>
        <w:t>Priorit</w:t>
      </w:r>
      <w:r w:rsidRPr="002D469C">
        <w:rPr>
          <w:rFonts w:asciiTheme="minorEastAsia" w:eastAsiaTheme="minorEastAsia" w:hAnsiTheme="minorEastAsia" w:hint="eastAsia"/>
          <w:sz w:val="18"/>
          <w:szCs w:val="18"/>
        </w:rPr>
        <w:t>ies:</w:t>
      </w:r>
    </w:p>
    <w:p w:rsidR="003411EF" w:rsidRPr="002D469C" w:rsidRDefault="003411EF" w:rsidP="003411EF">
      <w:pPr>
        <w:ind w:left="539"/>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w:t>
      </w:r>
      <w:r w:rsidRPr="002D469C">
        <w:rPr>
          <w:rFonts w:asciiTheme="minorEastAsia" w:eastAsiaTheme="minorEastAsia" w:hAnsiTheme="minorEastAsia"/>
          <w:sz w:val="18"/>
          <w:szCs w:val="18"/>
        </w:rPr>
        <w:t>Scheduler will always choose a process of</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higher priority over one of lower priority</w:t>
      </w:r>
      <w:r w:rsidRPr="002D469C">
        <w:rPr>
          <w:rFonts w:asciiTheme="minorEastAsia" w:eastAsiaTheme="minorEastAsia" w:hAnsiTheme="minorEastAsia" w:hint="eastAsia"/>
          <w:sz w:val="18"/>
          <w:szCs w:val="18"/>
        </w:rPr>
        <w:t xml:space="preserve">  </w:t>
      </w:r>
    </w:p>
    <w:p w:rsidR="003411EF" w:rsidRPr="002D469C" w:rsidRDefault="003411EF" w:rsidP="003411EF">
      <w:pPr>
        <w:ind w:leftChars="192" w:left="403"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调度器总是选择具有较高优先级的进程</w:t>
      </w:r>
    </w:p>
    <w:p w:rsidR="003411EF" w:rsidRPr="002D469C" w:rsidRDefault="003411EF" w:rsidP="003411EF">
      <w:pPr>
        <w:ind w:left="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w:t>
      </w:r>
      <w:r w:rsidRPr="002D469C">
        <w:rPr>
          <w:rFonts w:asciiTheme="minorEastAsia" w:eastAsiaTheme="minorEastAsia" w:hAnsiTheme="minorEastAsia"/>
          <w:sz w:val="18"/>
          <w:szCs w:val="18"/>
        </w:rPr>
        <w:t>Have multiple ready queues to represent</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each level of priority</w:t>
      </w:r>
    </w:p>
    <w:p w:rsidR="003411EF" w:rsidRPr="002D469C" w:rsidRDefault="003411EF" w:rsidP="003411EF">
      <w:pPr>
        <w:ind w:leftChars="193" w:left="405"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用一组队列来展示不同层次的优先级</w:t>
      </w:r>
    </w:p>
    <w:p w:rsidR="003411EF" w:rsidRPr="002D469C" w:rsidRDefault="003411EF" w:rsidP="003411EF">
      <w:pPr>
        <w:numPr>
          <w:ilvl w:val="0"/>
          <w:numId w:val="31"/>
        </w:num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Lower-priority may suffer starvation(饥饿)低优先级的可能会饿死</w:t>
      </w:r>
    </w:p>
    <w:p w:rsidR="003411EF" w:rsidRPr="002D469C" w:rsidRDefault="003411EF" w:rsidP="003411EF">
      <w:pPr>
        <w:numPr>
          <w:ilvl w:val="0"/>
          <w:numId w:val="31"/>
        </w:numPr>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Allow a process to change its priority based on its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age or execution history</w:t>
      </w:r>
    </w:p>
    <w:p w:rsidR="003411EF" w:rsidRPr="002D469C" w:rsidRDefault="003411EF" w:rsidP="003411EF">
      <w:pPr>
        <w:ind w:left="927"/>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允许一个进程随着它的时间和执行历史改变优先级</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四、通用操作系统的调度算法：基于优先级的分时反馈调度</w:t>
      </w:r>
    </w:p>
    <w:p w:rsidR="003411EF" w:rsidRPr="002D469C" w:rsidRDefault="003411EF" w:rsidP="003411EF">
      <w:pPr>
        <w:rPr>
          <w:rFonts w:asciiTheme="minorEastAsia" w:eastAsiaTheme="minorEastAsia" w:hAnsiTheme="minorEastAsia"/>
          <w:b/>
          <w:sz w:val="18"/>
          <w:szCs w:val="18"/>
        </w:rPr>
      </w:pP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anchor distT="0" distB="0" distL="114300" distR="114300" simplePos="0" relativeHeight="251753472" behindDoc="0" locked="0" layoutInCell="1" allowOverlap="1">
            <wp:simplePos x="0" y="0"/>
            <wp:positionH relativeFrom="column">
              <wp:posOffset>-102870</wp:posOffset>
            </wp:positionH>
            <wp:positionV relativeFrom="paragraph">
              <wp:posOffset>31750</wp:posOffset>
            </wp:positionV>
            <wp:extent cx="5054600" cy="1799590"/>
            <wp:effectExtent l="19050" t="0" r="0" b="0"/>
            <wp:wrapSquare wrapText="bothSides"/>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srcRect/>
                    <a:stretch>
                      <a:fillRect/>
                    </a:stretch>
                  </pic:blipFill>
                  <pic:spPr bwMode="auto">
                    <a:xfrm>
                      <a:off x="0" y="0"/>
                      <a:ext cx="5054600" cy="1799590"/>
                    </a:xfrm>
                    <a:prstGeom prst="rect">
                      <a:avLst/>
                    </a:prstGeom>
                    <a:noFill/>
                    <a:ln w="9525">
                      <a:noFill/>
                      <a:miter lim="800000"/>
                      <a:headEnd/>
                      <a:tailEnd/>
                    </a:ln>
                  </pic:spPr>
                </pic:pic>
              </a:graphicData>
            </a:graphic>
          </wp:anchor>
        </w:drawing>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sz w:val="18"/>
          <w:szCs w:val="18"/>
        </w:rPr>
        <w:t>Feedback</w:t>
      </w:r>
      <w:r w:rsidRPr="002D469C">
        <w:rPr>
          <w:rFonts w:asciiTheme="minorEastAsia" w:eastAsiaTheme="minorEastAsia" w:hAnsiTheme="minorEastAsia" w:hint="eastAsia"/>
          <w:sz w:val="18"/>
          <w:szCs w:val="18"/>
        </w:rPr>
        <w:t>反馈</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Penalize</w:t>
      </w:r>
      <w:r w:rsidRPr="002D469C">
        <w:rPr>
          <w:rFonts w:asciiTheme="minorEastAsia" w:eastAsiaTheme="minorEastAsia" w:hAnsiTheme="minorEastAsia" w:hint="eastAsia"/>
          <w:sz w:val="18"/>
          <w:szCs w:val="18"/>
        </w:rPr>
        <w:t>（惩罚）</w:t>
      </w:r>
      <w:r w:rsidRPr="002D469C">
        <w:rPr>
          <w:rFonts w:asciiTheme="minorEastAsia" w:eastAsiaTheme="minorEastAsia" w:hAnsiTheme="minorEastAsia"/>
          <w:sz w:val="18"/>
          <w:szCs w:val="18"/>
        </w:rPr>
        <w:t xml:space="preserve"> jobs that have been running longer</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Don’t know remaining time process needs to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execute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3、没有关于各个进程相对长度的任何信息就用反馈。</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4、当一个进程在它的当前队列中等待服务的时间超过一定时间量后，把它提升到一个优先级较高的队列中。</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3626751" cy="3283130"/>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8"/>
                    <a:srcRect/>
                    <a:stretch>
                      <a:fillRect/>
                    </a:stretch>
                  </pic:blipFill>
                  <pic:spPr bwMode="auto">
                    <a:xfrm>
                      <a:off x="0" y="0"/>
                      <a:ext cx="3628165" cy="3284410"/>
                    </a:xfrm>
                    <a:prstGeom prst="rect">
                      <a:avLst/>
                    </a:prstGeom>
                    <a:noFill/>
                    <a:ln w="9525">
                      <a:noFill/>
                      <a:miter lim="800000"/>
                      <a:headEnd/>
                      <a:tailEnd/>
                    </a:ln>
                  </pic:spPr>
                </pic:pic>
              </a:graphicData>
            </a:graphic>
          </wp:inline>
        </w:drawing>
      </w:r>
    </w:p>
    <w:p w:rsidR="002D469C" w:rsidRDefault="002D469C" w:rsidP="003411EF">
      <w:pPr>
        <w:rPr>
          <w:rFonts w:asciiTheme="minorEastAsia" w:eastAsiaTheme="minorEastAsia" w:hAnsiTheme="minorEastAsia"/>
          <w:b/>
          <w:sz w:val="18"/>
          <w:szCs w:val="18"/>
        </w:rPr>
      </w:pP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lastRenderedPageBreak/>
        <w:t>五、调度算法的实现：队列</w:t>
      </w:r>
    </w:p>
    <w:p w:rsidR="003411EF" w:rsidRPr="002D469C" w:rsidRDefault="003411EF" w:rsidP="003411EF">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t>第11章 I/O管理和磁盘调度</w:t>
      </w:r>
    </w:p>
    <w:p w:rsidR="003411EF" w:rsidRPr="002D469C" w:rsidRDefault="003411EF" w:rsidP="003411EF">
      <w:pPr>
        <w:numPr>
          <w:ilvl w:val="0"/>
          <w:numId w:val="33"/>
        </w:num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I/O设备的特点</w:t>
      </w:r>
    </w:p>
    <w:p w:rsidR="003411EF" w:rsidRPr="002D469C" w:rsidRDefault="003411EF" w:rsidP="003411EF">
      <w:pPr>
        <w:ind w:left="51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①efficiency高效②generality通用</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二、I/O设备的分类</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①Human readable人可读（计算机和用户间的交互，显示器键盘等）</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② Machine readable机器可读（适用于电子通信设备，磁盘磁带等）</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③ Communication通信（适用于远程设备通信，数字线路驱动器，调制解调器）</w:t>
      </w:r>
    </w:p>
    <w:p w:rsidR="003411EF" w:rsidRPr="002D469C" w:rsidRDefault="003411EF" w:rsidP="003411EF">
      <w:pPr>
        <w:ind w:firstLineChars="98" w:firstLine="177"/>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块设备/字符设备（流设备）</w:t>
      </w:r>
    </w:p>
    <w:p w:rsidR="003411EF" w:rsidRPr="002D469C" w:rsidRDefault="003411EF" w:rsidP="003411EF">
      <w:pPr>
        <w:numPr>
          <w:ilvl w:val="0"/>
          <w:numId w:val="33"/>
        </w:num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I/O软件的组织</w:t>
      </w:r>
    </w:p>
    <w:p w:rsidR="003411EF" w:rsidRPr="002D469C" w:rsidRDefault="003411EF" w:rsidP="003411EF">
      <w:pPr>
        <w:ind w:left="51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三种技术：</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 Programmed I/O可编程I/O</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Process is busy-waiting for the operation to Complete</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处理器代表进程给I/O模块发送一个I/O命令，该进程进入忙等待，等待操作的完成</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 Interrupt-driven I/O中断驱动I/O</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（1） I/O command is issued处理器代表进程给I/O模块发送一个I/O命令</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（2） Processor continues executing instructions继续执行后续指令</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（3） I/O module sends an interrupt when doneI/O模块完成工作后，处理器被该模块中断</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 Direct Memory Access (DMA)直接存储器访问</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（1）DMA module controls exchange of data between main memory and the I/O device</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一个DMA模块控制主存和I/O模块之间的数据交换</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（2）Processor interrupted only after entire block has been transferred</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只有当整个数据块传送结束后，处理器才被中断</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四、磁盘调度（Disk arm scheduling）</w:t>
      </w:r>
    </w:p>
    <w:p w:rsidR="003411EF" w:rsidRPr="002D469C" w:rsidRDefault="003411EF" w:rsidP="003411EF">
      <w:pPr>
        <w:ind w:firstLineChars="200" w:firstLine="361"/>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①磁盘I/O的过程（Seek time寻道时间、Rotational Delay旋转延迟、Data Transfer Time传送时间）</w:t>
      </w: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5276850" cy="1181100"/>
            <wp:effectExtent l="1905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9"/>
                    <a:srcRect/>
                    <a:stretch>
                      <a:fillRect/>
                    </a:stretch>
                  </pic:blipFill>
                  <pic:spPr bwMode="auto">
                    <a:xfrm>
                      <a:off x="0" y="0"/>
                      <a:ext cx="5276850" cy="1181100"/>
                    </a:xfrm>
                    <a:prstGeom prst="rect">
                      <a:avLst/>
                    </a:prstGeom>
                    <a:noFill/>
                    <a:ln w="9525">
                      <a:noFill/>
                      <a:miter lim="800000"/>
                      <a:headEnd/>
                      <a:tailEnd/>
                    </a:ln>
                  </pic:spPr>
                </pic:pic>
              </a:graphicData>
            </a:graphic>
          </wp:inline>
        </w:drawing>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1、Seek time寻道时间：从磁盘取数并移动到制定磁道所需时间。</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2、Rotational Delay旋转延迟磁盘以最快的速度平均延迟2ms，软盘平均在50ms-100ms</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3、Data Transfer Time传送时间：往磁盘传送或从磁盘传送的时间</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②四种磁盘调度策略：</w:t>
      </w:r>
    </w:p>
    <w:p w:rsidR="003411EF" w:rsidRPr="002D469C" w:rsidRDefault="003411EF" w:rsidP="003411EF">
      <w:pPr>
        <w:ind w:firstLineChars="150" w:firstLine="271"/>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1.先进先出（FIFO）</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（1）Process request sequentially按顺序处理队列中的项目</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（2）Fair to all processes对所有进程公平</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（3）Approaches random scheduling in performance if there are many processes</w:t>
      </w:r>
    </w:p>
    <w:p w:rsidR="003411EF" w:rsidRPr="002D469C" w:rsidRDefault="003411EF" w:rsidP="003411EF">
      <w:pPr>
        <w:ind w:firstLineChars="550" w:firstLine="9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如果有大量进程竞争一个磁盘，那么这种技术在性能上往往接近于随机调度</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noProof/>
          <w:sz w:val="18"/>
          <w:szCs w:val="18"/>
        </w:rPr>
        <w:lastRenderedPageBreak/>
        <w:drawing>
          <wp:inline distT="0" distB="0" distL="0" distR="0">
            <wp:extent cx="3505200" cy="1228725"/>
            <wp:effectExtent l="1905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0"/>
                    <a:srcRect/>
                    <a:stretch>
                      <a:fillRect/>
                    </a:stretch>
                  </pic:blipFill>
                  <pic:spPr bwMode="auto">
                    <a:xfrm>
                      <a:off x="0" y="0"/>
                      <a:ext cx="3505200" cy="1228725"/>
                    </a:xfrm>
                    <a:prstGeom prst="rect">
                      <a:avLst/>
                    </a:prstGeom>
                    <a:noFill/>
                    <a:ln w="9525">
                      <a:noFill/>
                      <a:miter lim="800000"/>
                      <a:headEnd/>
                      <a:tailEnd/>
                    </a:ln>
                  </pic:spPr>
                </pic:pic>
              </a:graphicData>
            </a:graphic>
          </wp:inline>
        </w:drawing>
      </w:r>
    </w:p>
    <w:p w:rsidR="003411EF" w:rsidRPr="002D469C" w:rsidRDefault="003411EF" w:rsidP="003411EF">
      <w:pPr>
        <w:rPr>
          <w:rFonts w:ascii="宋体" w:hAnsi="宋体" w:cs="宋体"/>
          <w:b/>
          <w:sz w:val="18"/>
          <w:szCs w:val="18"/>
        </w:rPr>
      </w:pPr>
      <w:r w:rsidRPr="002D469C">
        <w:rPr>
          <w:rFonts w:asciiTheme="minorEastAsia" w:eastAsiaTheme="minorEastAsia" w:hAnsiTheme="minorEastAsia" w:hint="eastAsia"/>
          <w:b/>
          <w:sz w:val="18"/>
          <w:szCs w:val="18"/>
        </w:rPr>
        <w:t>2.</w:t>
      </w:r>
      <w:r w:rsidRPr="002D469C">
        <w:rPr>
          <w:rFonts w:ascii="宋体" w:hAnsi="宋体" w:cs="宋体" w:hint="eastAsia"/>
          <w:b/>
          <w:sz w:val="18"/>
          <w:szCs w:val="18"/>
        </w:rPr>
        <w:t> SCAN</w:t>
      </w:r>
      <w:r w:rsidR="00391B74" w:rsidRPr="002D469C">
        <w:rPr>
          <w:rFonts w:asciiTheme="minorEastAsia" w:eastAsiaTheme="minorEastAsia" w:hAnsiTheme="minorEastAsia" w:hint="eastAsia"/>
          <w:sz w:val="18"/>
          <w:szCs w:val="18"/>
        </w:rPr>
        <w:t>扫描</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（1） Arm moves in one direction only, satisfying all outstanding requests until it reaches the last track</w:t>
      </w:r>
    </w:p>
    <w:p w:rsidR="003411EF" w:rsidRPr="002D469C" w:rsidRDefault="003411EF" w:rsidP="003411EF">
      <w:pPr>
        <w:ind w:left="540" w:hangingChars="300" w:hanging="54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in that direction要求磁头臂仅仅沿一个方向移动，并在途中满足所有未完成的请求，直到它到达这个方向上的最后一个磁道</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（2）Direction is reversed接着反转服务方向</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4695825" cy="1533525"/>
            <wp:effectExtent l="1905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1"/>
                    <a:srcRect/>
                    <a:stretch>
                      <a:fillRect/>
                    </a:stretch>
                  </pic:blipFill>
                  <pic:spPr bwMode="auto">
                    <a:xfrm>
                      <a:off x="0" y="0"/>
                      <a:ext cx="4695825" cy="1533525"/>
                    </a:xfrm>
                    <a:prstGeom prst="rect">
                      <a:avLst/>
                    </a:prstGeom>
                    <a:noFill/>
                    <a:ln w="9525">
                      <a:noFill/>
                      <a:miter lim="800000"/>
                      <a:headEnd/>
                      <a:tailEnd/>
                    </a:ln>
                  </pic:spPr>
                </pic:pic>
              </a:graphicData>
            </a:graphic>
          </wp:inline>
        </w:drawing>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3. C-SCAN</w:t>
      </w:r>
      <w:r w:rsidR="00391B74" w:rsidRPr="00391B74">
        <w:rPr>
          <w:rFonts w:asciiTheme="minorEastAsia" w:eastAsiaTheme="minorEastAsia" w:hAnsiTheme="minorEastAsia" w:hint="eastAsia"/>
          <w:sz w:val="18"/>
          <w:szCs w:val="18"/>
        </w:rPr>
        <w:t>循环扫描</w:t>
      </w:r>
    </w:p>
    <w:p w:rsidR="003411EF" w:rsidRPr="002D469C" w:rsidRDefault="003411EF" w:rsidP="003411EF">
      <w:pPr>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（1）Restricts scanning to one direction only把扫描限定在一个方向</w:t>
      </w:r>
    </w:p>
    <w:p w:rsidR="003411EF" w:rsidRPr="002D469C" w:rsidRDefault="003411EF" w:rsidP="003411EF">
      <w:pPr>
        <w:ind w:left="450" w:hangingChars="250" w:hanging="450"/>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 xml:space="preserve"> (2)When the last track has been visited in one direction, the arm is returned to the opposite end of the disk and the scan begins again当访问到沿某个方向的最后一个磁道时，磁头臂返回到磁盘相反方向磁道的末端，并再次开始扫描</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noProof/>
          <w:sz w:val="18"/>
          <w:szCs w:val="18"/>
        </w:rPr>
        <w:drawing>
          <wp:inline distT="0" distB="0" distL="0" distR="0">
            <wp:extent cx="4876800" cy="1647825"/>
            <wp:effectExtent l="1905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2"/>
                    <a:srcRect/>
                    <a:stretch>
                      <a:fillRect/>
                    </a:stretch>
                  </pic:blipFill>
                  <pic:spPr bwMode="auto">
                    <a:xfrm>
                      <a:off x="0" y="0"/>
                      <a:ext cx="4876800" cy="1647825"/>
                    </a:xfrm>
                    <a:prstGeom prst="rect">
                      <a:avLst/>
                    </a:prstGeom>
                    <a:noFill/>
                    <a:ln w="9525">
                      <a:noFill/>
                      <a:miter lim="800000"/>
                      <a:headEnd/>
                      <a:tailEnd/>
                    </a:ln>
                  </pic:spPr>
                </pic:pic>
              </a:graphicData>
            </a:graphic>
          </wp:inline>
        </w:drawing>
      </w:r>
    </w:p>
    <w:p w:rsidR="003411EF" w:rsidRPr="002D469C" w:rsidRDefault="003411EF" w:rsidP="003411EF">
      <w:pPr>
        <w:outlineLvl w:val="0"/>
        <w:rPr>
          <w:rFonts w:asciiTheme="minorEastAsia" w:eastAsiaTheme="minorEastAsia" w:hAnsiTheme="minorEastAsia"/>
          <w:sz w:val="18"/>
          <w:szCs w:val="18"/>
        </w:rPr>
      </w:pPr>
    </w:p>
    <w:p w:rsidR="003411EF" w:rsidRPr="002D469C" w:rsidRDefault="003411EF" w:rsidP="003411EF">
      <w:pPr>
        <w:outlineLvl w:val="0"/>
        <w:rPr>
          <w:rFonts w:asciiTheme="minorEastAsia" w:eastAsiaTheme="minorEastAsia" w:hAnsiTheme="minorEastAsia"/>
          <w:b/>
          <w:sz w:val="18"/>
          <w:szCs w:val="18"/>
        </w:rPr>
      </w:pPr>
      <w:r w:rsidRPr="002D469C">
        <w:rPr>
          <w:rFonts w:asciiTheme="minorEastAsia" w:eastAsiaTheme="minorEastAsia" w:hAnsiTheme="minorEastAsia" w:cs="宋体" w:hint="eastAsia"/>
          <w:b/>
          <w:sz w:val="18"/>
          <w:szCs w:val="18"/>
        </w:rPr>
        <w:t>4.</w:t>
      </w:r>
      <w:r w:rsidRPr="002D469C">
        <w:rPr>
          <w:rFonts w:asciiTheme="minorEastAsia" w:eastAsiaTheme="minorEastAsia" w:hAnsiTheme="minorEastAsia"/>
          <w:b/>
          <w:sz w:val="18"/>
          <w:szCs w:val="18"/>
        </w:rPr>
        <w:t>R</w:t>
      </w:r>
      <w:r w:rsidRPr="002D469C">
        <w:rPr>
          <w:rFonts w:asciiTheme="minorEastAsia" w:eastAsiaTheme="minorEastAsia" w:hAnsiTheme="minorEastAsia" w:hint="eastAsia"/>
          <w:b/>
          <w:sz w:val="18"/>
          <w:szCs w:val="18"/>
        </w:rPr>
        <w:t>AID</w:t>
      </w:r>
      <w:r w:rsidR="00391B74" w:rsidRPr="002D469C">
        <w:rPr>
          <w:rFonts w:asciiTheme="minorEastAsia" w:eastAsiaTheme="minorEastAsia" w:hAnsiTheme="minorEastAsia" w:hint="eastAsia"/>
          <w:sz w:val="18"/>
          <w:szCs w:val="18"/>
        </w:rPr>
        <w:t>独立磁盘冗余阵列</w:t>
      </w:r>
    </w:p>
    <w:p w:rsidR="003411EF" w:rsidRPr="002D469C" w:rsidRDefault="003411EF" w:rsidP="003411EF">
      <w:pPr>
        <w:outlineLvl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Pr="002D469C">
        <w:rPr>
          <w:rFonts w:ascii="宋体" w:hAnsi="宋体" w:cs="宋体" w:hint="eastAsia"/>
          <w:sz w:val="18"/>
          <w:szCs w:val="18"/>
        </w:rPr>
        <w:t></w:t>
      </w:r>
      <w:r w:rsidRPr="002D469C">
        <w:rPr>
          <w:rFonts w:asciiTheme="minorEastAsia" w:eastAsiaTheme="minorEastAsia" w:hAnsiTheme="minorEastAsia" w:hint="eastAsia"/>
          <w:sz w:val="18"/>
          <w:szCs w:val="18"/>
        </w:rPr>
        <w:t>(1) Redundant Array of Independent Disks独立磁盘冗余阵列（RAID）</w:t>
      </w:r>
    </w:p>
    <w:p w:rsidR="003411EF" w:rsidRPr="002D469C" w:rsidRDefault="003411EF" w:rsidP="003411EF">
      <w:pPr>
        <w:outlineLvl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004554A3">
        <w:rPr>
          <w:rFonts w:asciiTheme="minorEastAsia" w:eastAsiaTheme="minorEastAsia" w:hAnsiTheme="minorEastAsia" w:hint="eastAsia"/>
          <w:sz w:val="18"/>
          <w:szCs w:val="18"/>
        </w:rPr>
        <w:t xml:space="preserve"> </w:t>
      </w:r>
      <w:r w:rsidRPr="002D469C">
        <w:rPr>
          <w:rFonts w:asciiTheme="minorEastAsia" w:eastAsiaTheme="minorEastAsia" w:hAnsiTheme="minorEastAsia" w:hint="eastAsia"/>
          <w:sz w:val="18"/>
          <w:szCs w:val="18"/>
        </w:rPr>
        <w:t xml:space="preserve"> (2)Set of physical disk drives viewed by the operating system as a single logical drive</w:t>
      </w:r>
    </w:p>
    <w:p w:rsidR="003411EF" w:rsidRPr="002D469C" w:rsidRDefault="003411EF" w:rsidP="003411EF">
      <w:pPr>
        <w:outlineLvl w:val="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    </w:t>
      </w:r>
      <w:r w:rsidR="004554A3">
        <w:rPr>
          <w:rFonts w:asciiTheme="minorEastAsia" w:eastAsiaTheme="minorEastAsia" w:hAnsiTheme="minorEastAsia" w:hint="eastAsia"/>
          <w:sz w:val="18"/>
          <w:szCs w:val="18"/>
        </w:rPr>
        <w:t xml:space="preserve">  </w:t>
      </w:r>
      <w:r w:rsidRPr="002D469C">
        <w:rPr>
          <w:rFonts w:asciiTheme="minorEastAsia" w:eastAsiaTheme="minorEastAsia" w:hAnsiTheme="minorEastAsia" w:hint="eastAsia"/>
          <w:sz w:val="18"/>
          <w:szCs w:val="18"/>
        </w:rPr>
        <w:t>是一组物理磁盘驱动器，操作系统把它看做是一个单个的逻辑驱动器</w:t>
      </w:r>
    </w:p>
    <w:p w:rsidR="003411EF" w:rsidRPr="002D469C" w:rsidRDefault="003411EF" w:rsidP="003411EF">
      <w:pPr>
        <w:outlineLvl w:val="0"/>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(3) Data are distributed across the physical drives of an array数据分布在物理驱动器阵列中</w:t>
      </w:r>
    </w:p>
    <w:p w:rsidR="003411EF" w:rsidRPr="002D469C" w:rsidRDefault="003411EF" w:rsidP="004554A3">
      <w:pPr>
        <w:ind w:left="540" w:hangingChars="300" w:hanging="540"/>
        <w:outlineLvl w:val="0"/>
        <w:rPr>
          <w:rFonts w:asciiTheme="minorEastAsia" w:eastAsiaTheme="minorEastAsia" w:hAnsiTheme="minorEastAsia"/>
          <w:sz w:val="18"/>
          <w:szCs w:val="18"/>
        </w:rPr>
      </w:pPr>
      <w:r w:rsidRPr="002D469C">
        <w:rPr>
          <w:rFonts w:ascii="宋体" w:hAnsi="宋体" w:cs="宋体" w:hint="eastAsia"/>
          <w:sz w:val="18"/>
          <w:szCs w:val="18"/>
        </w:rPr>
        <w:t></w:t>
      </w:r>
      <w:r w:rsidRPr="002D469C">
        <w:rPr>
          <w:rFonts w:asciiTheme="minorEastAsia" w:eastAsiaTheme="minorEastAsia" w:hAnsiTheme="minorEastAsia" w:hint="eastAsia"/>
          <w:sz w:val="18"/>
          <w:szCs w:val="18"/>
        </w:rPr>
        <w:t>(4) Redundant disk capacity is used to store parity information使用冗余的磁盘容量保存奇偶校验信息</w:t>
      </w:r>
      <w:r w:rsidR="004554A3">
        <w:rPr>
          <w:rFonts w:asciiTheme="minorEastAsia" w:eastAsiaTheme="minorEastAsia" w:hAnsiTheme="minorEastAsia" w:hint="eastAsia"/>
          <w:sz w:val="18"/>
          <w:szCs w:val="18"/>
        </w:rPr>
        <w:t>。</w:t>
      </w:r>
    </w:p>
    <w:p w:rsidR="002D469C" w:rsidRDefault="002D469C" w:rsidP="003411EF">
      <w:pPr>
        <w:jc w:val="center"/>
        <w:rPr>
          <w:rFonts w:asciiTheme="minorEastAsia" w:eastAsiaTheme="minorEastAsia" w:hAnsiTheme="minorEastAsia"/>
          <w:b/>
          <w:sz w:val="28"/>
          <w:szCs w:val="28"/>
        </w:rPr>
      </w:pPr>
    </w:p>
    <w:p w:rsidR="003411EF" w:rsidRPr="002D469C" w:rsidRDefault="003411EF" w:rsidP="003411EF">
      <w:pPr>
        <w:jc w:val="center"/>
        <w:rPr>
          <w:rFonts w:asciiTheme="minorEastAsia" w:eastAsiaTheme="minorEastAsia" w:hAnsiTheme="minorEastAsia"/>
          <w:b/>
          <w:sz w:val="28"/>
          <w:szCs w:val="28"/>
        </w:rPr>
      </w:pPr>
      <w:r w:rsidRPr="002D469C">
        <w:rPr>
          <w:rFonts w:asciiTheme="minorEastAsia" w:eastAsiaTheme="minorEastAsia" w:hAnsiTheme="minorEastAsia" w:hint="eastAsia"/>
          <w:b/>
          <w:sz w:val="28"/>
          <w:szCs w:val="28"/>
        </w:rPr>
        <w:lastRenderedPageBreak/>
        <w:t>第12章 文件管理</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ab/>
        <w:t>一、</w:t>
      </w:r>
      <w:r w:rsidRPr="002D469C">
        <w:rPr>
          <w:rFonts w:asciiTheme="minorEastAsia" w:eastAsiaTheme="minorEastAsia" w:hAnsiTheme="minorEastAsia" w:hint="eastAsia"/>
          <w:b/>
          <w:sz w:val="18"/>
          <w:szCs w:val="18"/>
        </w:rPr>
        <w:t>文件、文件系统</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①文件：文件是一组记录相似的集合，它被用户和应用程序看做是一个实体，并可以通过名字访问。</w:t>
      </w:r>
    </w:p>
    <w:p w:rsidR="003411EF" w:rsidRPr="002D469C" w:rsidRDefault="003411EF" w:rsidP="003411EF">
      <w:pPr>
        <w:ind w:leftChars="86" w:left="181"/>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A file is a collection of similar record. The file is treated as a single entity by users and applications and may be referenced by name。</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②文件管理系统：</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（1）文件管理系统是一组系统软件，为使用文件的用户和应用程序提供服务</w:t>
      </w:r>
    </w:p>
    <w:p w:rsidR="003411EF" w:rsidRPr="002D469C" w:rsidRDefault="003411EF" w:rsidP="003411EF">
      <w:pPr>
        <w:ind w:firstLineChars="350" w:firstLine="63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File Management Systems：A file management system is that set of system software </w:t>
      </w:r>
    </w:p>
    <w:p w:rsidR="003411EF" w:rsidRPr="002D469C" w:rsidRDefault="003411EF" w:rsidP="003411EF">
      <w:pPr>
        <w:autoSpaceDE w:val="0"/>
        <w:autoSpaceDN w:val="0"/>
        <w:adjustRightInd w:val="0"/>
        <w:ind w:leftChars="129" w:left="541" w:hangingChars="150" w:hanging="27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(2)在典型情况下，文件管理系统是用户或应用程序访问文件的唯一方式，它使得用户或程序员不需要为每个应用程序开发专用软件，并且给系统提供了控制最重要资源的方法。</w:t>
      </w:r>
    </w:p>
    <w:p w:rsidR="003411EF" w:rsidRPr="002D469C" w:rsidRDefault="003411EF" w:rsidP="003411EF">
      <w:pPr>
        <w:autoSpaceDE w:val="0"/>
        <w:autoSpaceDN w:val="0"/>
        <w:adjustRightInd w:val="0"/>
        <w:jc w:val="left"/>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③文件管理系统的目标</w:t>
      </w:r>
      <w:r w:rsidRPr="002D469C">
        <w:rPr>
          <w:rFonts w:asciiTheme="minorEastAsia" w:eastAsiaTheme="minorEastAsia" w:hAnsiTheme="minorEastAsia"/>
          <w:sz w:val="18"/>
          <w:szCs w:val="18"/>
        </w:rPr>
        <w:t>Objectives for a File Systems</w:t>
      </w:r>
    </w:p>
    <w:p w:rsidR="003411EF" w:rsidRPr="002D469C" w:rsidRDefault="003411EF" w:rsidP="003411EF">
      <w:pPr>
        <w:autoSpaceDE w:val="0"/>
        <w:autoSpaceDN w:val="0"/>
        <w:adjustRightInd w:val="0"/>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Meet the data management needs and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requirements of the user</w:t>
      </w:r>
      <w:r w:rsidRPr="002D469C">
        <w:rPr>
          <w:rFonts w:asciiTheme="minorEastAsia" w:eastAsiaTheme="minorEastAsia" w:hAnsiTheme="minorEastAsia" w:hint="eastAsia"/>
          <w:sz w:val="18"/>
          <w:szCs w:val="18"/>
        </w:rPr>
        <w:t>满足数据管理的要求和用户需求。</w:t>
      </w:r>
    </w:p>
    <w:p w:rsidR="003411EF" w:rsidRPr="002D469C" w:rsidRDefault="003411EF" w:rsidP="003411EF">
      <w:pPr>
        <w:autoSpaceDE w:val="0"/>
        <w:autoSpaceDN w:val="0"/>
        <w:adjustRightInd w:val="0"/>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Guarantee that the data in the file are valid</w:t>
      </w:r>
      <w:r w:rsidRPr="002D469C">
        <w:rPr>
          <w:rFonts w:asciiTheme="minorEastAsia" w:eastAsiaTheme="minorEastAsia" w:hAnsiTheme="minorEastAsia" w:hint="eastAsia"/>
          <w:sz w:val="18"/>
          <w:szCs w:val="18"/>
        </w:rPr>
        <w:t>(有效)保证文件中的数据有效。</w:t>
      </w:r>
    </w:p>
    <w:p w:rsidR="003411EF" w:rsidRPr="002D469C" w:rsidRDefault="003411EF" w:rsidP="003411EF">
      <w:pPr>
        <w:autoSpaceDE w:val="0"/>
        <w:autoSpaceDN w:val="0"/>
        <w:adjustRightInd w:val="0"/>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Optimize performance</w:t>
      </w:r>
      <w:r w:rsidRPr="002D469C">
        <w:rPr>
          <w:rFonts w:asciiTheme="minorEastAsia" w:eastAsiaTheme="minorEastAsia" w:hAnsiTheme="minorEastAsia" w:hint="eastAsia"/>
          <w:sz w:val="18"/>
          <w:szCs w:val="18"/>
        </w:rPr>
        <w:t>优化性能。</w:t>
      </w:r>
    </w:p>
    <w:p w:rsidR="003411EF" w:rsidRPr="002D469C" w:rsidRDefault="003411EF" w:rsidP="003411EF">
      <w:pPr>
        <w:autoSpaceDE w:val="0"/>
        <w:autoSpaceDN w:val="0"/>
        <w:adjustRightInd w:val="0"/>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Provide I/O support for a variety of storage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device types</w:t>
      </w:r>
      <w:r w:rsidRPr="002D469C">
        <w:rPr>
          <w:rFonts w:asciiTheme="minorEastAsia" w:eastAsiaTheme="minorEastAsia" w:hAnsiTheme="minorEastAsia" w:hint="eastAsia"/>
          <w:sz w:val="18"/>
          <w:szCs w:val="18"/>
        </w:rPr>
        <w:t>为各种类型的存储设备提供I/O支持。</w:t>
      </w:r>
    </w:p>
    <w:p w:rsidR="003411EF" w:rsidRPr="002D469C" w:rsidRDefault="003411EF" w:rsidP="00864DE9">
      <w:pPr>
        <w:autoSpaceDE w:val="0"/>
        <w:autoSpaceDN w:val="0"/>
        <w:adjustRightInd w:val="0"/>
        <w:ind w:leftChars="43" w:left="270" w:hangingChars="100" w:hanging="18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Pr="002D469C">
        <w:rPr>
          <w:rFonts w:asciiTheme="minorEastAsia" w:eastAsiaTheme="minorEastAsia" w:hAnsiTheme="minorEastAsia"/>
          <w:sz w:val="18"/>
          <w:szCs w:val="18"/>
        </w:rPr>
        <w:t>Minimize or eliminate the potential for lost or</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destroyed data</w:t>
      </w:r>
      <w:r w:rsidRPr="002D469C">
        <w:rPr>
          <w:rFonts w:asciiTheme="minorEastAsia" w:eastAsiaTheme="minorEastAsia" w:hAnsiTheme="minorEastAsia" w:hint="eastAsia"/>
          <w:sz w:val="18"/>
          <w:szCs w:val="18"/>
        </w:rPr>
        <w:t>减少或消除丢失或破坏数据的可能性。</w:t>
      </w:r>
    </w:p>
    <w:p w:rsidR="003411EF" w:rsidRPr="002D469C" w:rsidRDefault="003411EF" w:rsidP="003411EF">
      <w:pPr>
        <w:autoSpaceDE w:val="0"/>
        <w:autoSpaceDN w:val="0"/>
        <w:adjustRightInd w:val="0"/>
        <w:ind w:firstLineChars="50" w:firstLine="9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w:t>
      </w:r>
      <w:r w:rsidRPr="002D469C">
        <w:rPr>
          <w:rFonts w:asciiTheme="minorEastAsia" w:eastAsiaTheme="minorEastAsia" w:hAnsiTheme="minorEastAsia"/>
          <w:sz w:val="18"/>
          <w:szCs w:val="18"/>
        </w:rPr>
        <w:t>Provide a standardized set of I/O interface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routines</w:t>
      </w:r>
      <w:r w:rsidRPr="002D469C">
        <w:rPr>
          <w:rFonts w:asciiTheme="minorEastAsia" w:eastAsiaTheme="minorEastAsia" w:hAnsiTheme="minorEastAsia" w:hint="eastAsia"/>
          <w:sz w:val="18"/>
          <w:szCs w:val="18"/>
        </w:rPr>
        <w:t>向用户进程提供标准I/O借口例程集。</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7、</w:t>
      </w:r>
      <w:r w:rsidRPr="002D469C">
        <w:rPr>
          <w:rFonts w:asciiTheme="minorEastAsia" w:eastAsiaTheme="minorEastAsia" w:hAnsiTheme="minorEastAsia"/>
          <w:sz w:val="18"/>
          <w:szCs w:val="18"/>
        </w:rPr>
        <w:t>Provide I/O support for multiple users</w:t>
      </w:r>
      <w:r w:rsidRPr="002D469C">
        <w:rPr>
          <w:rFonts w:asciiTheme="minorEastAsia" w:eastAsiaTheme="minorEastAsia" w:hAnsiTheme="minorEastAsia" w:hint="eastAsia"/>
          <w:sz w:val="18"/>
          <w:szCs w:val="18"/>
        </w:rPr>
        <w:t>为多用户提供I/O支持。</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④文件系统软件结构如下图所示：（中文书P390）</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noProof/>
          <w:sz w:val="18"/>
          <w:szCs w:val="18"/>
        </w:rPr>
        <w:drawing>
          <wp:inline distT="0" distB="0" distL="0" distR="0">
            <wp:extent cx="3327400" cy="2696210"/>
            <wp:effectExtent l="19050" t="0" r="635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3"/>
                    <a:srcRect/>
                    <a:stretch>
                      <a:fillRect/>
                    </a:stretch>
                  </pic:blipFill>
                  <pic:spPr bwMode="auto">
                    <a:xfrm>
                      <a:off x="0" y="0"/>
                      <a:ext cx="3327400" cy="2696210"/>
                    </a:xfrm>
                    <a:prstGeom prst="rect">
                      <a:avLst/>
                    </a:prstGeom>
                    <a:noFill/>
                    <a:ln w="9525">
                      <a:noFill/>
                      <a:miter lim="800000"/>
                      <a:headEnd/>
                      <a:tailEnd/>
                    </a:ln>
                  </pic:spPr>
                </pic:pic>
              </a:graphicData>
            </a:graphic>
          </wp:inline>
        </w:drawing>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（1）</w:t>
      </w:r>
      <w:r w:rsidRPr="002D469C">
        <w:rPr>
          <w:rFonts w:asciiTheme="minorEastAsia" w:eastAsiaTheme="minorEastAsia" w:hAnsiTheme="minorEastAsia"/>
          <w:sz w:val="18"/>
          <w:szCs w:val="18"/>
        </w:rPr>
        <w:t>Basic File System</w:t>
      </w:r>
      <w:r w:rsidRPr="002D469C">
        <w:rPr>
          <w:rFonts w:asciiTheme="minorEastAsia" w:eastAsiaTheme="minorEastAsia" w:hAnsiTheme="minorEastAsia" w:hint="eastAsia"/>
          <w:sz w:val="18"/>
          <w:szCs w:val="18"/>
        </w:rPr>
        <w:t>基本文件系统</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Physical I/O</w:t>
      </w:r>
      <w:r w:rsidRPr="002D469C">
        <w:rPr>
          <w:rFonts w:asciiTheme="minorEastAsia" w:eastAsiaTheme="minorEastAsia" w:hAnsiTheme="minorEastAsia" w:hint="eastAsia"/>
          <w:sz w:val="18"/>
          <w:szCs w:val="18"/>
        </w:rPr>
        <w:t>也叫物理</w:t>
      </w:r>
      <w:r w:rsidRPr="002D469C">
        <w:rPr>
          <w:rFonts w:asciiTheme="minorEastAsia" w:eastAsiaTheme="minorEastAsia" w:hAnsiTheme="minorEastAsia"/>
          <w:sz w:val="18"/>
          <w:szCs w:val="18"/>
        </w:rPr>
        <w:t>I/O</w:t>
      </w:r>
      <w:r w:rsidRPr="002D469C">
        <w:rPr>
          <w:rFonts w:asciiTheme="minorEastAsia" w:eastAsiaTheme="minorEastAsia" w:hAnsiTheme="minorEastAsia" w:hint="eastAsia"/>
          <w:sz w:val="18"/>
          <w:szCs w:val="18"/>
        </w:rPr>
        <w:t>层</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Deals with exchanging blocks of data</w:t>
      </w:r>
      <w:r w:rsidRPr="002D469C">
        <w:rPr>
          <w:rFonts w:asciiTheme="minorEastAsia" w:eastAsiaTheme="minorEastAsia" w:hAnsiTheme="minorEastAsia" w:hint="eastAsia"/>
          <w:sz w:val="18"/>
          <w:szCs w:val="18"/>
        </w:rPr>
        <w:t>处理数据块的交换</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Concerned with the placement of blocks</w:t>
      </w:r>
      <w:r w:rsidRPr="002D469C">
        <w:rPr>
          <w:rFonts w:asciiTheme="minorEastAsia" w:eastAsiaTheme="minorEastAsia" w:hAnsiTheme="minorEastAsia" w:hint="eastAsia"/>
          <w:sz w:val="18"/>
          <w:szCs w:val="18"/>
        </w:rPr>
        <w:t>关系块的位置</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Concerned with buffering blocks in main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memory</w:t>
      </w:r>
      <w:r w:rsidRPr="002D469C">
        <w:rPr>
          <w:rFonts w:asciiTheme="minorEastAsia" w:eastAsiaTheme="minorEastAsia" w:hAnsiTheme="minorEastAsia" w:hint="eastAsia"/>
          <w:sz w:val="18"/>
          <w:szCs w:val="18"/>
        </w:rPr>
        <w:t>关系这些块在主存缓冲区中的位置</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（2）</w:t>
      </w:r>
      <w:r w:rsidRPr="002D469C">
        <w:rPr>
          <w:rFonts w:asciiTheme="minorEastAsia" w:eastAsiaTheme="minorEastAsia" w:hAnsiTheme="minorEastAsia"/>
          <w:sz w:val="18"/>
          <w:szCs w:val="18"/>
        </w:rPr>
        <w:t>Basic I/O Supervisor</w:t>
      </w:r>
      <w:r w:rsidRPr="002D469C">
        <w:rPr>
          <w:rFonts w:asciiTheme="minorEastAsia" w:eastAsiaTheme="minorEastAsia" w:hAnsiTheme="minorEastAsia" w:hint="eastAsia"/>
          <w:sz w:val="18"/>
          <w:szCs w:val="18"/>
        </w:rPr>
        <w:t>基本</w:t>
      </w:r>
      <w:r w:rsidRPr="002D469C">
        <w:rPr>
          <w:rFonts w:asciiTheme="minorEastAsia" w:eastAsiaTheme="minorEastAsia" w:hAnsiTheme="minorEastAsia"/>
          <w:sz w:val="18"/>
          <w:szCs w:val="18"/>
        </w:rPr>
        <w:t>I/O</w:t>
      </w:r>
      <w:r w:rsidRPr="002D469C">
        <w:rPr>
          <w:rFonts w:asciiTheme="minorEastAsia" w:eastAsiaTheme="minorEastAsia" w:hAnsiTheme="minorEastAsia" w:hint="eastAsia"/>
          <w:sz w:val="18"/>
          <w:szCs w:val="18"/>
        </w:rPr>
        <w:t>管理程序</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Responsible for file I/O initiation and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termination</w:t>
      </w:r>
      <w:r w:rsidRPr="002D469C">
        <w:rPr>
          <w:rFonts w:asciiTheme="minorEastAsia" w:eastAsiaTheme="minorEastAsia" w:hAnsiTheme="minorEastAsia" w:hint="eastAsia"/>
          <w:sz w:val="18"/>
          <w:szCs w:val="18"/>
        </w:rPr>
        <w:t>负责文件</w:t>
      </w:r>
      <w:r w:rsidRPr="002D469C">
        <w:rPr>
          <w:rFonts w:asciiTheme="minorEastAsia" w:eastAsiaTheme="minorEastAsia" w:hAnsiTheme="minorEastAsia"/>
          <w:sz w:val="18"/>
          <w:szCs w:val="18"/>
        </w:rPr>
        <w:t>I/O</w:t>
      </w:r>
      <w:r w:rsidRPr="002D469C">
        <w:rPr>
          <w:rFonts w:asciiTheme="minorEastAsia" w:eastAsiaTheme="minorEastAsia" w:hAnsiTheme="minorEastAsia" w:hint="eastAsia"/>
          <w:sz w:val="18"/>
          <w:szCs w:val="18"/>
        </w:rPr>
        <w:t>的初始和终止</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Control structures are maintained</w:t>
      </w:r>
      <w:r w:rsidRPr="002D469C">
        <w:rPr>
          <w:rFonts w:asciiTheme="minorEastAsia" w:eastAsiaTheme="minorEastAsia" w:hAnsiTheme="minorEastAsia" w:hint="eastAsia"/>
          <w:sz w:val="18"/>
          <w:szCs w:val="18"/>
        </w:rPr>
        <w:t>需要控制结构来维护设备的输入输出，调度和文件状态</w:t>
      </w:r>
    </w:p>
    <w:p w:rsidR="003411EF" w:rsidRPr="002D469C" w:rsidRDefault="003411EF" w:rsidP="003411EF">
      <w:pPr>
        <w:ind w:leftChars="172" w:left="631"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Concerned with selection of the device 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which file I/O is to be performed</w:t>
      </w:r>
      <w:r w:rsidRPr="002D469C">
        <w:rPr>
          <w:rFonts w:asciiTheme="minorEastAsia" w:eastAsiaTheme="minorEastAsia" w:hAnsiTheme="minorEastAsia" w:hint="eastAsia"/>
          <w:sz w:val="18"/>
          <w:szCs w:val="18"/>
        </w:rPr>
        <w:t>根据所选择</w:t>
      </w:r>
      <w:r w:rsidRPr="002D469C">
        <w:rPr>
          <w:rFonts w:asciiTheme="minorEastAsia" w:eastAsiaTheme="minorEastAsia" w:hAnsiTheme="minorEastAsia" w:hint="eastAsia"/>
          <w:sz w:val="18"/>
          <w:szCs w:val="18"/>
        </w:rPr>
        <w:lastRenderedPageBreak/>
        <w:t>的文件来选择执行文件</w:t>
      </w:r>
      <w:r w:rsidRPr="002D469C">
        <w:rPr>
          <w:rFonts w:asciiTheme="minorEastAsia" w:eastAsiaTheme="minorEastAsia" w:hAnsiTheme="minorEastAsia"/>
          <w:sz w:val="18"/>
          <w:szCs w:val="18"/>
        </w:rPr>
        <w:t>I/O</w:t>
      </w:r>
      <w:r w:rsidRPr="002D469C">
        <w:rPr>
          <w:rFonts w:asciiTheme="minorEastAsia" w:eastAsiaTheme="minorEastAsia" w:hAnsiTheme="minorEastAsia" w:hint="eastAsia"/>
          <w:sz w:val="18"/>
          <w:szCs w:val="18"/>
        </w:rPr>
        <w:t>的设备。</w:t>
      </w:r>
    </w:p>
    <w:p w:rsidR="003411EF" w:rsidRPr="002D469C" w:rsidRDefault="003411EF" w:rsidP="00864DE9">
      <w:pPr>
        <w:ind w:leftChars="172" w:left="631"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Concerned with scheduling access to optimize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performance</w:t>
      </w:r>
      <w:r w:rsidRPr="002D469C">
        <w:rPr>
          <w:rFonts w:asciiTheme="minorEastAsia" w:eastAsiaTheme="minorEastAsia" w:hAnsiTheme="minorEastAsia" w:hint="eastAsia"/>
          <w:sz w:val="18"/>
          <w:szCs w:val="18"/>
        </w:rPr>
        <w:t>参与调度对磁盘和磁带的访问来优化性能</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Pr="002D469C">
        <w:rPr>
          <w:rFonts w:asciiTheme="minorEastAsia" w:eastAsiaTheme="minorEastAsia" w:hAnsiTheme="minorEastAsia"/>
          <w:sz w:val="18"/>
          <w:szCs w:val="18"/>
        </w:rPr>
        <w:t>Part of the operating system</w:t>
      </w:r>
      <w:r w:rsidRPr="002D469C">
        <w:rPr>
          <w:rFonts w:asciiTheme="minorEastAsia" w:eastAsiaTheme="minorEastAsia" w:hAnsiTheme="minorEastAsia" w:hint="eastAsia"/>
          <w:sz w:val="18"/>
          <w:szCs w:val="18"/>
        </w:rPr>
        <w:t>常被看做操作系统的一部分。</w:t>
      </w:r>
    </w:p>
    <w:p w:rsidR="003411EF" w:rsidRPr="002D469C" w:rsidRDefault="003411EF" w:rsidP="003411EF">
      <w:pPr>
        <w:ind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Logical I/O</w:t>
      </w:r>
      <w:r w:rsidRPr="002D469C">
        <w:rPr>
          <w:rFonts w:asciiTheme="minorEastAsia" w:eastAsiaTheme="minorEastAsia" w:hAnsiTheme="minorEastAsia" w:hint="eastAsia"/>
          <w:sz w:val="18"/>
          <w:szCs w:val="18"/>
        </w:rPr>
        <w:t>逻辑</w:t>
      </w:r>
      <w:r w:rsidRPr="002D469C">
        <w:rPr>
          <w:rFonts w:asciiTheme="minorEastAsia" w:eastAsiaTheme="minorEastAsia" w:hAnsiTheme="minorEastAsia"/>
          <w:sz w:val="18"/>
          <w:szCs w:val="18"/>
        </w:rPr>
        <w:t>I/O</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Enables users and applications to access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records</w:t>
      </w:r>
      <w:r w:rsidRPr="002D469C">
        <w:rPr>
          <w:rFonts w:asciiTheme="minorEastAsia" w:eastAsiaTheme="minorEastAsia" w:hAnsiTheme="minorEastAsia" w:hint="eastAsia"/>
          <w:sz w:val="18"/>
          <w:szCs w:val="18"/>
        </w:rPr>
        <w:t>使用户和应用程序能够访问到记录。</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Provides general-purpose record I/O</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capability</w:t>
      </w:r>
      <w:r w:rsidRPr="002D469C">
        <w:rPr>
          <w:rFonts w:asciiTheme="minorEastAsia" w:eastAsiaTheme="minorEastAsia" w:hAnsiTheme="minorEastAsia" w:hint="eastAsia"/>
          <w:sz w:val="18"/>
          <w:szCs w:val="18"/>
        </w:rPr>
        <w:t>提供一种通用的记录</w:t>
      </w:r>
      <w:r w:rsidRPr="002D469C">
        <w:rPr>
          <w:rFonts w:asciiTheme="minorEastAsia" w:eastAsiaTheme="minorEastAsia" w:hAnsiTheme="minorEastAsia"/>
          <w:sz w:val="18"/>
          <w:szCs w:val="18"/>
        </w:rPr>
        <w:t>I/O</w:t>
      </w:r>
      <w:r w:rsidRPr="002D469C">
        <w:rPr>
          <w:rFonts w:asciiTheme="minorEastAsia" w:eastAsiaTheme="minorEastAsia" w:hAnsiTheme="minorEastAsia" w:hint="eastAsia"/>
          <w:sz w:val="18"/>
          <w:szCs w:val="18"/>
        </w:rPr>
        <w:t>能力</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Maintains basic data about file</w:t>
      </w:r>
      <w:r w:rsidRPr="002D469C">
        <w:rPr>
          <w:rFonts w:asciiTheme="minorEastAsia" w:eastAsiaTheme="minorEastAsia" w:hAnsiTheme="minorEastAsia" w:hint="eastAsia"/>
          <w:sz w:val="18"/>
          <w:szCs w:val="18"/>
        </w:rPr>
        <w:t>维护关于文件的基本数据</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二、文件的分类</w:t>
      </w:r>
    </w:p>
    <w:p w:rsidR="003411EF" w:rsidRPr="002D469C" w:rsidRDefault="003411EF" w:rsidP="003411EF">
      <w:pPr>
        <w:ind w:firstLineChars="147" w:firstLine="266"/>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正规文件（Regular file）、特殊文件（Device Special File）、</w:t>
      </w:r>
    </w:p>
    <w:p w:rsidR="003411EF" w:rsidRPr="002D469C" w:rsidRDefault="003411EF" w:rsidP="003411EF">
      <w:pPr>
        <w:ind w:firstLineChars="147" w:firstLine="266"/>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目录（Directory）、管道（Pipe：Anonymous Pipe/Named Pipe）等</w:t>
      </w:r>
    </w:p>
    <w:p w:rsidR="003411EF" w:rsidRPr="002D469C" w:rsidRDefault="003411EF" w:rsidP="003411EF">
      <w:pPr>
        <w:numPr>
          <w:ilvl w:val="0"/>
          <w:numId w:val="34"/>
        </w:num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文件的常见操作</w:t>
      </w:r>
    </w:p>
    <w:p w:rsidR="003411EF" w:rsidRPr="002D469C" w:rsidRDefault="003411EF" w:rsidP="003411EF">
      <w:pPr>
        <w:autoSpaceDE w:val="0"/>
        <w:autoSpaceDN w:val="0"/>
        <w:adjustRightInd w:val="0"/>
        <w:ind w:firstLineChars="150" w:firstLine="270"/>
        <w:jc w:val="left"/>
        <w:rPr>
          <w:rFonts w:asciiTheme="minorEastAsia" w:eastAsiaTheme="minorEastAsia" w:hAnsiTheme="minorEastAsia"/>
          <w:sz w:val="18"/>
          <w:szCs w:val="18"/>
        </w:rPr>
      </w:pPr>
      <w:r w:rsidRPr="002D469C">
        <w:rPr>
          <w:rFonts w:asciiTheme="minorEastAsia" w:eastAsiaTheme="minorEastAsia" w:hAnsiTheme="minorEastAsia"/>
          <w:sz w:val="18"/>
          <w:szCs w:val="18"/>
        </w:rPr>
        <w:t>File Operations</w:t>
      </w:r>
    </w:p>
    <w:p w:rsidR="003411EF" w:rsidRPr="002D469C" w:rsidRDefault="003411EF" w:rsidP="003411EF">
      <w:pPr>
        <w:autoSpaceDE w:val="0"/>
        <w:autoSpaceDN w:val="0"/>
        <w:adjustRightInd w:val="0"/>
        <w:ind w:firstLineChars="250" w:firstLine="450"/>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①Create（创建）②Delete（删除）③Open(打开)</w:t>
      </w:r>
    </w:p>
    <w:p w:rsidR="003411EF" w:rsidRPr="002D469C" w:rsidRDefault="003411EF" w:rsidP="003411EF">
      <w:pPr>
        <w:pStyle w:val="p0"/>
        <w:ind w:left="435"/>
        <w:jc w:val="left"/>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④</w:t>
      </w:r>
      <w:r w:rsidRPr="002D469C">
        <w:rPr>
          <w:rFonts w:asciiTheme="minorEastAsia" w:eastAsiaTheme="minorEastAsia" w:hAnsiTheme="minorEastAsia"/>
          <w:sz w:val="18"/>
          <w:szCs w:val="18"/>
        </w:rPr>
        <w:t>Close</w:t>
      </w:r>
      <w:r w:rsidRPr="002D469C">
        <w:rPr>
          <w:rFonts w:asciiTheme="minorEastAsia" w:eastAsiaTheme="minorEastAsia" w:hAnsiTheme="minorEastAsia" w:hint="eastAsia"/>
          <w:sz w:val="18"/>
          <w:szCs w:val="18"/>
        </w:rPr>
        <w:t>（关闭）  ⑤Read（读）    ⑥Write（写）</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四、树形结构</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①</w:t>
      </w:r>
      <w:r w:rsidRPr="002D469C">
        <w:rPr>
          <w:rFonts w:asciiTheme="minorEastAsia" w:eastAsiaTheme="minorEastAsia" w:hAnsiTheme="minorEastAsia"/>
          <w:sz w:val="18"/>
          <w:szCs w:val="18"/>
        </w:rPr>
        <w:t>File Directories</w:t>
      </w:r>
      <w:r w:rsidRPr="002D469C">
        <w:rPr>
          <w:rFonts w:asciiTheme="minorEastAsia" w:eastAsiaTheme="minorEastAsia" w:hAnsiTheme="minorEastAsia" w:hint="eastAsia"/>
          <w:sz w:val="18"/>
          <w:szCs w:val="18"/>
        </w:rPr>
        <w:t>文件目录</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Contains information about files</w:t>
      </w:r>
      <w:r w:rsidRPr="002D469C">
        <w:rPr>
          <w:rFonts w:asciiTheme="minorEastAsia" w:eastAsiaTheme="minorEastAsia" w:hAnsiTheme="minorEastAsia" w:hint="eastAsia"/>
          <w:sz w:val="18"/>
          <w:szCs w:val="18"/>
        </w:rPr>
        <w:t>包含文件信息</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Attributes</w:t>
      </w:r>
      <w:r w:rsidRPr="002D469C">
        <w:rPr>
          <w:rFonts w:asciiTheme="minorEastAsia" w:eastAsiaTheme="minorEastAsia" w:hAnsiTheme="minorEastAsia" w:hint="eastAsia"/>
          <w:sz w:val="18"/>
          <w:szCs w:val="18"/>
        </w:rPr>
        <w:t>属性●</w:t>
      </w:r>
      <w:r w:rsidRPr="002D469C">
        <w:rPr>
          <w:rFonts w:asciiTheme="minorEastAsia" w:eastAsiaTheme="minorEastAsia" w:hAnsiTheme="minorEastAsia"/>
          <w:sz w:val="18"/>
          <w:szCs w:val="18"/>
        </w:rPr>
        <w:t>Location</w:t>
      </w:r>
      <w:r w:rsidRPr="002D469C">
        <w:rPr>
          <w:rFonts w:asciiTheme="minorEastAsia" w:eastAsiaTheme="minorEastAsia" w:hAnsiTheme="minorEastAsia" w:hint="eastAsia"/>
          <w:sz w:val="18"/>
          <w:szCs w:val="18"/>
        </w:rPr>
        <w:t>位置●</w:t>
      </w:r>
      <w:r w:rsidRPr="002D469C">
        <w:rPr>
          <w:rFonts w:asciiTheme="minorEastAsia" w:eastAsiaTheme="minorEastAsia" w:hAnsiTheme="minorEastAsia"/>
          <w:sz w:val="18"/>
          <w:szCs w:val="18"/>
        </w:rPr>
        <w:t xml:space="preserve"> Ownership</w:t>
      </w:r>
      <w:r w:rsidRPr="002D469C">
        <w:rPr>
          <w:rFonts w:asciiTheme="minorEastAsia" w:eastAsiaTheme="minorEastAsia" w:hAnsiTheme="minorEastAsia" w:hint="eastAsia"/>
          <w:sz w:val="18"/>
          <w:szCs w:val="18"/>
        </w:rPr>
        <w:t>所有者</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Directory itself is a file owned by the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operating system</w:t>
      </w:r>
      <w:r w:rsidRPr="002D469C">
        <w:rPr>
          <w:rFonts w:asciiTheme="minorEastAsia" w:eastAsiaTheme="minorEastAsia" w:hAnsiTheme="minorEastAsia" w:hint="eastAsia"/>
          <w:sz w:val="18"/>
          <w:szCs w:val="18"/>
        </w:rPr>
        <w:t>目录是操作系统的一个组件</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Provides mapping between file names and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files themselves</w:t>
      </w:r>
      <w:r w:rsidRPr="002D469C">
        <w:rPr>
          <w:rFonts w:asciiTheme="minorEastAsia" w:eastAsiaTheme="minorEastAsia" w:hAnsiTheme="minorEastAsia" w:hint="eastAsia"/>
          <w:sz w:val="18"/>
          <w:szCs w:val="18"/>
        </w:rPr>
        <w:t>提供文件名和文件本件本身之间的映射</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cs="宋体" w:hint="eastAsia"/>
          <w:sz w:val="18"/>
          <w:szCs w:val="18"/>
        </w:rPr>
        <w:t>②</w:t>
      </w:r>
      <w:r w:rsidRPr="002D469C">
        <w:rPr>
          <w:rFonts w:asciiTheme="minorEastAsia" w:eastAsiaTheme="minorEastAsia" w:hAnsiTheme="minorEastAsia"/>
          <w:sz w:val="18"/>
          <w:szCs w:val="18"/>
        </w:rPr>
        <w:t>Hierarchical, or Tree-Structured</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Directory</w:t>
      </w:r>
      <w:r w:rsidRPr="002D469C">
        <w:rPr>
          <w:rFonts w:asciiTheme="minorEastAsia" w:eastAsiaTheme="minorEastAsia" w:hAnsiTheme="minorEastAsia" w:hint="eastAsia"/>
          <w:sz w:val="18"/>
          <w:szCs w:val="18"/>
        </w:rPr>
        <w:t>有层次的或者叫树形结构的目录：</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Master directory with user directories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underneath it</w:t>
      </w:r>
      <w:r w:rsidRPr="002D469C">
        <w:rPr>
          <w:rFonts w:asciiTheme="minorEastAsia" w:eastAsiaTheme="minorEastAsia" w:hAnsiTheme="minorEastAsia" w:hint="eastAsia"/>
          <w:sz w:val="18"/>
          <w:szCs w:val="18"/>
        </w:rPr>
        <w:t>主目录下面有许多用户目录</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Each user directory may have subdirectories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and files as entries</w:t>
      </w:r>
      <w:r w:rsidRPr="002D469C">
        <w:rPr>
          <w:rFonts w:asciiTheme="minorEastAsia" w:eastAsiaTheme="minorEastAsia" w:hAnsiTheme="minorEastAsia" w:hint="eastAsia"/>
          <w:sz w:val="18"/>
          <w:szCs w:val="18"/>
        </w:rPr>
        <w:t>每个用户目录依次有子目录和文件项</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3、 </w:t>
      </w:r>
      <w:r w:rsidRPr="002D469C">
        <w:rPr>
          <w:rFonts w:asciiTheme="minorEastAsia" w:eastAsiaTheme="minorEastAsia" w:hAnsiTheme="minorEastAsia"/>
          <w:sz w:val="18"/>
          <w:szCs w:val="18"/>
        </w:rPr>
        <w:t>Files can be located by following a path from</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the root, or master,directory down various</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branches</w:t>
      </w:r>
    </w:p>
    <w:p w:rsidR="003411EF" w:rsidRPr="002D469C" w:rsidRDefault="003411EF" w:rsidP="003411EF">
      <w:pPr>
        <w:ind w:firstLineChars="450" w:firstLine="81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可以沿着根目录或主目录向下定位文件●</w:t>
      </w:r>
      <w:r w:rsidRPr="002D469C">
        <w:rPr>
          <w:rFonts w:asciiTheme="minorEastAsia" w:eastAsiaTheme="minorEastAsia" w:hAnsiTheme="minorEastAsia"/>
          <w:sz w:val="18"/>
          <w:szCs w:val="18"/>
        </w:rPr>
        <w:t>This is the pathname</w:t>
      </w:r>
      <w:r w:rsidRPr="002D469C">
        <w:rPr>
          <w:rFonts w:asciiTheme="minorEastAsia" w:eastAsiaTheme="minorEastAsia" w:hAnsiTheme="minorEastAsia" w:hint="eastAsia"/>
          <w:sz w:val="18"/>
          <w:szCs w:val="18"/>
        </w:rPr>
        <w:t>（路径名）</w:t>
      </w:r>
      <w:r w:rsidRPr="002D469C">
        <w:rPr>
          <w:rFonts w:asciiTheme="minorEastAsia" w:eastAsiaTheme="minorEastAsia" w:hAnsiTheme="minorEastAsia"/>
          <w:sz w:val="18"/>
          <w:szCs w:val="18"/>
        </w:rPr>
        <w:t xml:space="preserve">for the file </w:t>
      </w:r>
    </w:p>
    <w:p w:rsidR="003411EF" w:rsidRPr="002D469C" w:rsidRDefault="003411EF" w:rsidP="003411EF">
      <w:pPr>
        <w:ind w:leftChars="215" w:left="721" w:hangingChars="150" w:hanging="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Can have several files with the same file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name as long as they have unique path</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names</w:t>
      </w:r>
    </w:p>
    <w:p w:rsidR="003411EF" w:rsidRPr="002D469C" w:rsidRDefault="003411EF" w:rsidP="003411EF">
      <w:pPr>
        <w:ind w:leftChars="344" w:left="722" w:firstLineChars="50" w:firstLine="9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一个文件名可以有几个不同的文件，只要每个文件有其独特的路径名。</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5、</w:t>
      </w:r>
      <w:r w:rsidRPr="002D469C">
        <w:rPr>
          <w:rFonts w:asciiTheme="minorEastAsia" w:eastAsiaTheme="minorEastAsia" w:hAnsiTheme="minorEastAsia"/>
          <w:sz w:val="18"/>
          <w:szCs w:val="18"/>
        </w:rPr>
        <w:t>Current directory</w:t>
      </w:r>
      <w:r w:rsidRPr="002D469C">
        <w:rPr>
          <w:rFonts w:asciiTheme="minorEastAsia" w:eastAsiaTheme="minorEastAsia" w:hAnsiTheme="minorEastAsia" w:hint="eastAsia"/>
          <w:sz w:val="18"/>
          <w:szCs w:val="18"/>
        </w:rPr>
        <w:t>（当前目录）</w:t>
      </w:r>
      <w:r w:rsidRPr="002D469C">
        <w:rPr>
          <w:rFonts w:asciiTheme="minorEastAsia" w:eastAsiaTheme="minorEastAsia" w:hAnsiTheme="minorEastAsia"/>
          <w:sz w:val="18"/>
          <w:szCs w:val="18"/>
        </w:rPr>
        <w:t>is the working directory</w:t>
      </w:r>
      <w:r w:rsidRPr="002D469C">
        <w:rPr>
          <w:rFonts w:asciiTheme="minorEastAsia" w:eastAsiaTheme="minorEastAsia" w:hAnsiTheme="minorEastAsia" w:hint="eastAsia"/>
          <w:sz w:val="18"/>
          <w:szCs w:val="18"/>
        </w:rPr>
        <w:t>当前目录即工作目录。</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w:t>
      </w:r>
      <w:r w:rsidRPr="002D469C">
        <w:rPr>
          <w:rFonts w:asciiTheme="minorEastAsia" w:eastAsiaTheme="minorEastAsia" w:hAnsiTheme="minorEastAsia"/>
          <w:sz w:val="18"/>
          <w:szCs w:val="18"/>
        </w:rPr>
        <w:t xml:space="preserve"> Files are referenced relative to the working</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directory</w:t>
      </w:r>
      <w:r w:rsidRPr="002D469C">
        <w:rPr>
          <w:rFonts w:asciiTheme="minorEastAsia" w:eastAsiaTheme="minorEastAsia" w:hAnsiTheme="minorEastAsia" w:hint="eastAsia"/>
          <w:sz w:val="18"/>
          <w:szCs w:val="18"/>
        </w:rPr>
        <w:t>文件按照相对于工作目录的方式被访问</w:t>
      </w:r>
    </w:p>
    <w:p w:rsidR="003411EF" w:rsidRPr="002D469C" w:rsidRDefault="003411EF" w:rsidP="003411EF">
      <w:pPr>
        <w:ind w:firstLineChars="150" w:firstLine="27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③下图即目录的树形结构：</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noProof/>
          <w:sz w:val="18"/>
          <w:szCs w:val="18"/>
        </w:rPr>
        <w:lastRenderedPageBreak/>
        <w:drawing>
          <wp:inline distT="0" distB="0" distL="0" distR="0">
            <wp:extent cx="3338830" cy="2289175"/>
            <wp:effectExtent l="1905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4"/>
                    <a:srcRect/>
                    <a:stretch>
                      <a:fillRect/>
                    </a:stretch>
                  </pic:blipFill>
                  <pic:spPr bwMode="auto">
                    <a:xfrm>
                      <a:off x="0" y="0"/>
                      <a:ext cx="3338830" cy="2289175"/>
                    </a:xfrm>
                    <a:prstGeom prst="rect">
                      <a:avLst/>
                    </a:prstGeom>
                    <a:noFill/>
                    <a:ln w="9525">
                      <a:noFill/>
                      <a:miter lim="800000"/>
                      <a:headEnd/>
                      <a:tailEnd/>
                    </a:ln>
                  </pic:spPr>
                </pic:pic>
              </a:graphicData>
            </a:graphic>
          </wp:inline>
        </w:drawing>
      </w:r>
    </w:p>
    <w:p w:rsidR="003411EF" w:rsidRPr="002D469C" w:rsidRDefault="003411EF" w:rsidP="003411EF">
      <w:pPr>
        <w:ind w:firstLineChars="250" w:firstLine="452"/>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④路径及分类</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路径名：系统中的任何文件都可以按照从根目录或主目录向下到各个分支，最后知道该文件的路径来定位。这一系列目录名和最后到达的文件名组成了该文件的文件名。</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1.根目录与当前目录（Root Directory and Current Directory/Working Directory）</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以C：/User_B/ Word为例，假设用户B当前工作目录是“Word”，则：</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当前目录：即工作目录，“Word”</w:t>
      </w:r>
    </w:p>
    <w:p w:rsidR="003411EF" w:rsidRPr="002D469C" w:rsidRDefault="003411EF" w:rsidP="003411EF">
      <w:pPr>
        <w:ind w:firstLineChars="100" w:firstLine="180"/>
        <w:rPr>
          <w:rFonts w:asciiTheme="minorEastAsia" w:eastAsiaTheme="minorEastAsia" w:hAnsiTheme="minorEastAsia"/>
          <w:b/>
          <w:sz w:val="18"/>
          <w:szCs w:val="18"/>
        </w:rPr>
      </w:pPr>
      <w:r w:rsidRPr="002D469C">
        <w:rPr>
          <w:rFonts w:asciiTheme="minorEastAsia" w:eastAsiaTheme="minorEastAsia" w:hAnsiTheme="minorEastAsia" w:hint="eastAsia"/>
          <w:sz w:val="18"/>
          <w:szCs w:val="18"/>
        </w:rPr>
        <w:t>根目录： C：/</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2.绝对路径与相对路径（Absolute Path and Relative Path）</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以C：/User_B/ Word /Unit_A /ABC为例，假设用户B当前工作目录是“Word”，则文件ABC的：</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绝对路径：从根目录开始做起点的路径：如C：/User_B/ Word /Unit_A /ABC</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 xml:space="preserve">相对路径：从当前目录开始做起点的路径：如 </w:t>
      </w:r>
      <w:r w:rsidR="00290943">
        <w:rPr>
          <w:rFonts w:asciiTheme="minorEastAsia" w:eastAsiaTheme="minorEastAsia" w:hAnsiTheme="minorEastAsia" w:hint="eastAsia"/>
          <w:sz w:val="18"/>
          <w:szCs w:val="18"/>
        </w:rPr>
        <w:t>..</w:t>
      </w:r>
      <w:r w:rsidRPr="002D469C">
        <w:rPr>
          <w:rFonts w:asciiTheme="minorEastAsia" w:eastAsiaTheme="minorEastAsia" w:hAnsiTheme="minorEastAsia" w:hint="eastAsia"/>
          <w:sz w:val="18"/>
          <w:szCs w:val="18"/>
        </w:rPr>
        <w:t>/</w:t>
      </w:r>
      <w:r w:rsidR="00290943">
        <w:rPr>
          <w:rFonts w:asciiTheme="minorEastAsia" w:eastAsiaTheme="minorEastAsia" w:hAnsiTheme="minorEastAsia" w:hint="eastAsia"/>
          <w:sz w:val="18"/>
          <w:szCs w:val="18"/>
        </w:rPr>
        <w:t>..</w:t>
      </w:r>
      <w:r w:rsidRPr="002D469C">
        <w:rPr>
          <w:rFonts w:asciiTheme="minorEastAsia" w:eastAsiaTheme="minorEastAsia" w:hAnsiTheme="minorEastAsia" w:hint="eastAsia"/>
          <w:sz w:val="18"/>
          <w:szCs w:val="18"/>
        </w:rPr>
        <w:t xml:space="preserve"> </w:t>
      </w:r>
      <w:r w:rsidR="005B7A97">
        <w:rPr>
          <w:rFonts w:asciiTheme="minorEastAsia" w:eastAsiaTheme="minorEastAsia" w:hAnsiTheme="minorEastAsia" w:hint="eastAsia"/>
          <w:sz w:val="18"/>
          <w:szCs w:val="18"/>
        </w:rPr>
        <w:t>/</w:t>
      </w:r>
      <w:r w:rsidR="005B7A97" w:rsidRPr="002D469C">
        <w:rPr>
          <w:rFonts w:asciiTheme="minorEastAsia" w:eastAsiaTheme="minorEastAsia" w:hAnsiTheme="minorEastAsia" w:hint="eastAsia"/>
          <w:sz w:val="18"/>
          <w:szCs w:val="18"/>
        </w:rPr>
        <w:t xml:space="preserve">Word /Unit_A </w:t>
      </w:r>
      <w:r w:rsidRPr="002D469C">
        <w:rPr>
          <w:rFonts w:asciiTheme="minorEastAsia" w:eastAsiaTheme="minorEastAsia" w:hAnsiTheme="minorEastAsia" w:hint="eastAsia"/>
          <w:sz w:val="18"/>
          <w:szCs w:val="18"/>
        </w:rPr>
        <w:t>/ABC</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●配置文件时最好用相对路径，则</w:t>
      </w:r>
      <w:r w:rsidR="00690B38">
        <w:rPr>
          <w:rFonts w:asciiTheme="minorEastAsia" w:eastAsiaTheme="minorEastAsia" w:hAnsiTheme="minorEastAsia" w:hint="eastAsia"/>
          <w:sz w:val="18"/>
          <w:szCs w:val="18"/>
        </w:rPr>
        <w:t>工程</w:t>
      </w:r>
      <w:r w:rsidRPr="002D469C">
        <w:rPr>
          <w:rFonts w:asciiTheme="minorEastAsia" w:eastAsiaTheme="minorEastAsia" w:hAnsiTheme="minorEastAsia" w:hint="eastAsia"/>
          <w:sz w:val="18"/>
          <w:szCs w:val="18"/>
        </w:rPr>
        <w:t>从c盘移到D，E,F盘，仍可编写。</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五、文件结构（字节流结构）</w:t>
      </w:r>
    </w:p>
    <w:p w:rsidR="003411EF" w:rsidRPr="002D469C" w:rsidRDefault="003411EF" w:rsidP="003411EF">
      <w:pPr>
        <w:ind w:firstLineChars="98" w:firstLine="177"/>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①讨论文件常用的4个基本术语：①域field②记录record③文件file④数据库database</w:t>
      </w:r>
    </w:p>
    <w:p w:rsidR="003411EF" w:rsidRPr="002D469C" w:rsidRDefault="003411EF" w:rsidP="003411EF">
      <w:pPr>
        <w:ind w:firstLineChars="98" w:firstLine="177"/>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②文件的基本结构是：字节流</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六、磁盘空间的分配方法及优缺点</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 xml:space="preserve">①磁盘块地址/编号：磁盘分配表（Disk </w:t>
      </w:r>
      <w:r w:rsidRPr="002D469C">
        <w:rPr>
          <w:rFonts w:asciiTheme="minorEastAsia" w:eastAsiaTheme="minorEastAsia" w:hAnsiTheme="minorEastAsia"/>
          <w:b/>
          <w:sz w:val="18"/>
          <w:szCs w:val="18"/>
        </w:rPr>
        <w:t>Allocation</w:t>
      </w:r>
      <w:r w:rsidRPr="002D469C">
        <w:rPr>
          <w:rFonts w:asciiTheme="minorEastAsia" w:eastAsiaTheme="minorEastAsia" w:hAnsiTheme="minorEastAsia" w:hint="eastAsia"/>
          <w:b/>
          <w:sz w:val="18"/>
          <w:szCs w:val="18"/>
        </w:rPr>
        <w:t xml:space="preserve"> Table ，DAT）</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②连续分配</w:t>
      </w:r>
      <w:r w:rsidRPr="002D469C">
        <w:rPr>
          <w:rFonts w:asciiTheme="minorEastAsia" w:eastAsiaTheme="minorEastAsia" w:hAnsiTheme="minorEastAsia"/>
          <w:b/>
          <w:sz w:val="18"/>
          <w:szCs w:val="18"/>
        </w:rPr>
        <w:t>Contiguous Allocation</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 xml:space="preserve"> Single set of blocks is allocated to a file at the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time of creation</w:t>
      </w:r>
      <w:r w:rsidRPr="002D469C">
        <w:rPr>
          <w:rFonts w:asciiTheme="minorEastAsia" w:eastAsiaTheme="minorEastAsia" w:hAnsiTheme="minorEastAsia" w:hint="eastAsia"/>
          <w:sz w:val="18"/>
          <w:szCs w:val="18"/>
        </w:rPr>
        <w:t>在创建文件时给文件分配一组连续的块</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Only a single entry in the </w:t>
      </w:r>
      <w:r w:rsidRPr="002D469C">
        <w:rPr>
          <w:rFonts w:asciiTheme="minorEastAsia" w:eastAsiaTheme="minorEastAsia" w:hAnsiTheme="minorEastAsia"/>
          <w:b/>
          <w:sz w:val="18"/>
          <w:szCs w:val="18"/>
        </w:rPr>
        <w:t>file allocation table</w:t>
      </w:r>
      <w:r w:rsidRPr="002D469C">
        <w:rPr>
          <w:rFonts w:asciiTheme="minorEastAsia" w:eastAsiaTheme="minorEastAsia" w:hAnsiTheme="minorEastAsia" w:hint="eastAsia"/>
          <w:sz w:val="18"/>
          <w:szCs w:val="18"/>
        </w:rPr>
        <w:t>文件分配表（FAT）中每个文件只需一个表项（优点）</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sz w:val="18"/>
          <w:szCs w:val="18"/>
        </w:rPr>
        <w:t xml:space="preserve"> </w:t>
      </w: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Starting block and length of the file</w:t>
      </w:r>
      <w:r w:rsidRPr="002D469C">
        <w:rPr>
          <w:rFonts w:asciiTheme="minorEastAsia" w:eastAsiaTheme="minorEastAsia" w:hAnsiTheme="minorEastAsia" w:hint="eastAsia"/>
          <w:sz w:val="18"/>
          <w:szCs w:val="18"/>
        </w:rPr>
        <w:t>用于说明起始块和文件长度</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External</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fragmentation will occur</w:t>
      </w:r>
      <w:r w:rsidRPr="002D469C">
        <w:rPr>
          <w:rFonts w:asciiTheme="minorEastAsia" w:eastAsiaTheme="minorEastAsia" w:hAnsiTheme="minorEastAsia" w:hint="eastAsia"/>
          <w:sz w:val="18"/>
          <w:szCs w:val="18"/>
        </w:rPr>
        <w:t>外部碎片会出现（缺点）</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③不连续分配：链式分配和索引分配</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Chained Allocation</w:t>
      </w:r>
      <w:r w:rsidRPr="002D469C">
        <w:rPr>
          <w:rFonts w:asciiTheme="minorEastAsia" w:eastAsiaTheme="minorEastAsia" w:hAnsiTheme="minorEastAsia" w:hint="eastAsia"/>
          <w:sz w:val="18"/>
          <w:szCs w:val="18"/>
        </w:rPr>
        <w:t>链式分配</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Allocation on basis of individual block</w:t>
      </w:r>
      <w:r w:rsidRPr="002D469C">
        <w:rPr>
          <w:rFonts w:asciiTheme="minorEastAsia" w:eastAsiaTheme="minorEastAsia" w:hAnsiTheme="minorEastAsia" w:hint="eastAsia"/>
          <w:sz w:val="18"/>
          <w:szCs w:val="18"/>
        </w:rPr>
        <w:t>基于单个的块</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 xml:space="preserve"> Each block contains a pointer to the next</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block in the chain</w:t>
      </w:r>
      <w:r w:rsidRPr="002D469C">
        <w:rPr>
          <w:rFonts w:asciiTheme="minorEastAsia" w:eastAsiaTheme="minorEastAsia" w:hAnsiTheme="minorEastAsia" w:hint="eastAsia"/>
          <w:sz w:val="18"/>
          <w:szCs w:val="18"/>
        </w:rPr>
        <w:t>链中每个块包含指向下一个块的指针</w:t>
      </w:r>
    </w:p>
    <w:p w:rsidR="003411EF" w:rsidRPr="002D469C" w:rsidRDefault="003411EF" w:rsidP="003411EF">
      <w:pPr>
        <w:ind w:firstLineChars="100" w:firstLine="18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 xml:space="preserve"> Only single entry in the file allocation table</w:t>
      </w:r>
      <w:r w:rsidRPr="002D469C">
        <w:rPr>
          <w:rFonts w:asciiTheme="minorEastAsia" w:eastAsiaTheme="minorEastAsia" w:hAnsiTheme="minorEastAsia" w:hint="eastAsia"/>
          <w:sz w:val="18"/>
          <w:szCs w:val="18"/>
        </w:rPr>
        <w:t>文件分配表中每个文件只需一个表项（优点）</w:t>
      </w:r>
    </w:p>
    <w:p w:rsidR="003411EF" w:rsidRPr="002D469C" w:rsidRDefault="003411EF" w:rsidP="003411EF">
      <w:pPr>
        <w:ind w:firstLineChars="197" w:firstLine="35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w:t>
      </w:r>
      <w:r w:rsidRPr="002D469C">
        <w:rPr>
          <w:rFonts w:asciiTheme="minorEastAsia" w:eastAsiaTheme="minorEastAsia" w:hAnsiTheme="minorEastAsia"/>
          <w:sz w:val="18"/>
          <w:szCs w:val="18"/>
        </w:rPr>
        <w:t xml:space="preserve"> Starting block and length of file</w:t>
      </w:r>
      <w:r w:rsidRPr="002D469C">
        <w:rPr>
          <w:rFonts w:asciiTheme="minorEastAsia" w:eastAsiaTheme="minorEastAsia" w:hAnsiTheme="minorEastAsia" w:hint="eastAsia"/>
          <w:sz w:val="18"/>
          <w:szCs w:val="18"/>
        </w:rPr>
        <w:t>用于说明起始块和文件长度</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4、</w:t>
      </w:r>
      <w:r w:rsidRPr="002D469C">
        <w:rPr>
          <w:rFonts w:asciiTheme="minorEastAsia" w:eastAsiaTheme="minorEastAsia" w:hAnsiTheme="minorEastAsia"/>
          <w:sz w:val="18"/>
          <w:szCs w:val="18"/>
        </w:rPr>
        <w:t>No external fragmentation</w:t>
      </w:r>
      <w:r w:rsidRPr="002D469C">
        <w:rPr>
          <w:rFonts w:asciiTheme="minorEastAsia" w:eastAsiaTheme="minorEastAsia" w:hAnsiTheme="minorEastAsia" w:hint="eastAsia"/>
          <w:sz w:val="18"/>
          <w:szCs w:val="18"/>
        </w:rPr>
        <w:t>不会出现外部碎片（优点）</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lastRenderedPageBreak/>
        <w:t>5、</w:t>
      </w:r>
      <w:r w:rsidRPr="002D469C">
        <w:rPr>
          <w:rFonts w:asciiTheme="minorEastAsia" w:eastAsiaTheme="minorEastAsia" w:hAnsiTheme="minorEastAsia"/>
          <w:sz w:val="18"/>
          <w:szCs w:val="18"/>
        </w:rPr>
        <w:t xml:space="preserve"> Best for sequential files</w:t>
      </w:r>
      <w:r w:rsidRPr="002D469C">
        <w:rPr>
          <w:rFonts w:asciiTheme="minorEastAsia" w:eastAsiaTheme="minorEastAsia" w:hAnsiTheme="minorEastAsia" w:hint="eastAsia"/>
          <w:sz w:val="18"/>
          <w:szCs w:val="18"/>
        </w:rPr>
        <w:t>最适合顺序处理的文件（优点）</w:t>
      </w:r>
    </w:p>
    <w:p w:rsidR="003411EF" w:rsidRPr="002D469C" w:rsidRDefault="003411EF" w:rsidP="003411EF">
      <w:pPr>
        <w:ind w:firstLineChars="98" w:firstLine="176"/>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6、</w:t>
      </w:r>
      <w:r w:rsidRPr="002D469C">
        <w:rPr>
          <w:rFonts w:asciiTheme="minorEastAsia" w:eastAsiaTheme="minorEastAsia" w:hAnsiTheme="minorEastAsia"/>
          <w:sz w:val="18"/>
          <w:szCs w:val="18"/>
        </w:rPr>
        <w:t>No accommodation of the principle of locality</w:t>
      </w:r>
      <w:r w:rsidRPr="002D469C">
        <w:rPr>
          <w:rFonts w:asciiTheme="minorEastAsia" w:eastAsiaTheme="minorEastAsia" w:hAnsiTheme="minorEastAsia" w:hint="eastAsia"/>
          <w:sz w:val="18"/>
          <w:szCs w:val="18"/>
        </w:rPr>
        <w:t>局部性原理不再适用（缺点）</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（2）</w:t>
      </w:r>
      <w:r w:rsidRPr="002D469C">
        <w:rPr>
          <w:rFonts w:asciiTheme="minorEastAsia" w:eastAsiaTheme="minorEastAsia" w:hAnsiTheme="minorEastAsia"/>
          <w:b/>
          <w:sz w:val="18"/>
          <w:szCs w:val="18"/>
        </w:rPr>
        <w:t>Indexed Allocation</w:t>
      </w:r>
      <w:r w:rsidRPr="002D469C">
        <w:rPr>
          <w:rFonts w:asciiTheme="minorEastAsia" w:eastAsiaTheme="minorEastAsia" w:hAnsiTheme="minorEastAsia" w:hint="eastAsia"/>
          <w:b/>
          <w:sz w:val="18"/>
          <w:szCs w:val="18"/>
        </w:rPr>
        <w:t>索引分配</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w:t>
      </w:r>
      <w:r w:rsidRPr="002D469C">
        <w:rPr>
          <w:rFonts w:asciiTheme="minorEastAsia" w:eastAsiaTheme="minorEastAsia" w:hAnsiTheme="minorEastAsia"/>
          <w:sz w:val="18"/>
          <w:szCs w:val="18"/>
        </w:rPr>
        <w:t>File allocation table contains a separate one-</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level index for each file</w:t>
      </w:r>
      <w:r w:rsidRPr="002D469C">
        <w:rPr>
          <w:rFonts w:asciiTheme="minorEastAsia" w:eastAsiaTheme="minorEastAsia" w:hAnsiTheme="minorEastAsia" w:hint="eastAsia"/>
          <w:sz w:val="18"/>
          <w:szCs w:val="18"/>
        </w:rPr>
        <w:t>每个文件在文件分配表中有个一级索引</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The index has one entry for each portion</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allocated to the file</w:t>
      </w:r>
      <w:r w:rsidRPr="002D469C">
        <w:rPr>
          <w:rFonts w:asciiTheme="minorEastAsia" w:eastAsiaTheme="minorEastAsia" w:hAnsiTheme="minorEastAsia" w:hint="eastAsia"/>
          <w:sz w:val="18"/>
          <w:szCs w:val="18"/>
        </w:rPr>
        <w:t>分配给该文件的每个分区在索引中都有一个表项</w:t>
      </w:r>
    </w:p>
    <w:p w:rsidR="003411EF" w:rsidRPr="002D469C" w:rsidRDefault="003411EF" w:rsidP="003411EF">
      <w:pPr>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3、</w:t>
      </w:r>
      <w:r w:rsidRPr="002D469C">
        <w:rPr>
          <w:rFonts w:asciiTheme="minorEastAsia" w:eastAsiaTheme="minorEastAsia" w:hAnsiTheme="minorEastAsia"/>
          <w:sz w:val="18"/>
          <w:szCs w:val="18"/>
        </w:rPr>
        <w:t>The file allocation table contains block</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number for the index</w:t>
      </w:r>
      <w:r w:rsidRPr="002D469C">
        <w:rPr>
          <w:rFonts w:asciiTheme="minorEastAsia" w:eastAsiaTheme="minorEastAsia" w:hAnsiTheme="minorEastAsia" w:hint="eastAsia"/>
          <w:sz w:val="18"/>
          <w:szCs w:val="18"/>
        </w:rPr>
        <w:t>文件分配表中包含保存索引表项的块</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七、空闲空间的记录</w:t>
      </w:r>
    </w:p>
    <w:p w:rsidR="003411EF" w:rsidRPr="002D469C" w:rsidRDefault="003411EF" w:rsidP="003411EF">
      <w:pPr>
        <w:ind w:firstLineChars="147" w:firstLine="265"/>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目前有4种技术：</w:t>
      </w:r>
    </w:p>
    <w:p w:rsidR="003411EF" w:rsidRPr="002D469C" w:rsidRDefault="003411EF" w:rsidP="003411EF">
      <w:pPr>
        <w:ind w:firstLineChars="294" w:firstLine="529"/>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1、位表2、链式空闲区3、索引4、空闲块列表</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八、基于i-node的</w:t>
      </w:r>
      <w:r w:rsidRPr="002D469C">
        <w:rPr>
          <w:rFonts w:asciiTheme="minorEastAsia" w:eastAsiaTheme="minorEastAsia" w:hAnsiTheme="minorEastAsia"/>
          <w:b/>
          <w:sz w:val="18"/>
          <w:szCs w:val="18"/>
        </w:rPr>
        <w:t>U</w:t>
      </w:r>
      <w:r w:rsidRPr="002D469C">
        <w:rPr>
          <w:rFonts w:asciiTheme="minorEastAsia" w:eastAsiaTheme="minorEastAsia" w:hAnsiTheme="minorEastAsia" w:hint="eastAsia"/>
          <w:b/>
          <w:sz w:val="18"/>
          <w:szCs w:val="18"/>
        </w:rPr>
        <w:t>nix文件系统</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cs="宋体" w:hint="eastAsia"/>
          <w:b/>
          <w:sz w:val="18"/>
          <w:szCs w:val="18"/>
        </w:rPr>
        <w:t>①</w:t>
      </w:r>
      <w:r w:rsidRPr="002D469C">
        <w:rPr>
          <w:rFonts w:asciiTheme="minorEastAsia" w:eastAsiaTheme="minorEastAsia" w:hAnsiTheme="minorEastAsia"/>
          <w:b/>
          <w:sz w:val="18"/>
          <w:szCs w:val="18"/>
        </w:rPr>
        <w:t>Inodes</w:t>
      </w:r>
      <w:r w:rsidRPr="002D469C">
        <w:rPr>
          <w:rFonts w:asciiTheme="minorEastAsia" w:eastAsiaTheme="minorEastAsia" w:hAnsiTheme="minorEastAsia" w:hint="eastAsia"/>
          <w:b/>
          <w:sz w:val="18"/>
          <w:szCs w:val="18"/>
        </w:rPr>
        <w:t>索引</w:t>
      </w:r>
    </w:p>
    <w:p w:rsidR="003411EF" w:rsidRPr="002D469C" w:rsidRDefault="003411EF" w:rsidP="003411EF">
      <w:pPr>
        <w:ind w:firstLineChars="250" w:firstLine="45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1、 Index node (索引节点)</w:t>
      </w:r>
    </w:p>
    <w:p w:rsidR="003411EF" w:rsidRPr="002D469C" w:rsidRDefault="003411EF" w:rsidP="003411EF">
      <w:pPr>
        <w:ind w:firstLineChars="200" w:firstLine="360"/>
        <w:rPr>
          <w:rFonts w:asciiTheme="minorEastAsia" w:eastAsiaTheme="minorEastAsia" w:hAnsiTheme="minorEastAsia"/>
          <w:sz w:val="18"/>
          <w:szCs w:val="18"/>
        </w:rPr>
      </w:pPr>
      <w:r w:rsidRPr="002D469C">
        <w:rPr>
          <w:rFonts w:asciiTheme="minorEastAsia" w:eastAsiaTheme="minorEastAsia" w:hAnsiTheme="minorEastAsia" w:hint="eastAsia"/>
          <w:sz w:val="18"/>
          <w:szCs w:val="18"/>
        </w:rPr>
        <w:t>2、</w:t>
      </w:r>
      <w:r w:rsidRPr="002D469C">
        <w:rPr>
          <w:rFonts w:asciiTheme="minorEastAsia" w:eastAsiaTheme="minorEastAsia" w:hAnsiTheme="minorEastAsia"/>
          <w:sz w:val="18"/>
          <w:szCs w:val="18"/>
        </w:rPr>
        <w:t>Control structure that contains key</w:t>
      </w:r>
      <w:r w:rsidRPr="002D469C">
        <w:rPr>
          <w:rFonts w:asciiTheme="minorEastAsia" w:eastAsiaTheme="minorEastAsia" w:hAnsiTheme="minorEastAsia" w:hint="eastAsia"/>
          <w:sz w:val="18"/>
          <w:szCs w:val="18"/>
        </w:rPr>
        <w:t xml:space="preserve"> </w:t>
      </w:r>
      <w:r w:rsidRPr="002D469C">
        <w:rPr>
          <w:rFonts w:asciiTheme="minorEastAsia" w:eastAsiaTheme="minorEastAsia" w:hAnsiTheme="minorEastAsia"/>
          <w:sz w:val="18"/>
          <w:szCs w:val="18"/>
        </w:rPr>
        <w:t>information for a particular file</w:t>
      </w:r>
      <w:r w:rsidRPr="002D469C">
        <w:rPr>
          <w:rFonts w:asciiTheme="minorEastAsia" w:eastAsiaTheme="minorEastAsia" w:hAnsiTheme="minorEastAsia" w:hint="eastAsia"/>
          <w:sz w:val="18"/>
          <w:szCs w:val="18"/>
        </w:rPr>
        <w:t>包含特定文件关键信息的控制结构</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②i-node的结构</w:t>
      </w:r>
    </w:p>
    <w:p w:rsidR="003411EF" w:rsidRPr="002D469C" w:rsidRDefault="003411EF" w:rsidP="003411EF">
      <w:pPr>
        <w:ind w:leftChars="168" w:left="353" w:firstLineChars="49" w:firstLine="89"/>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包括以下几部分：文件模式，链接计数，所有者ID，组ID，文件大小，文件地址，最后一次被访问（时间），最后一次被修改（时间），索引节点被修改（时间）。</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③基于i-node的路径分析（考计算题，P564英文书，P409中文书）</w:t>
      </w:r>
    </w:p>
    <w:p w:rsidR="003411EF" w:rsidRPr="002D469C" w:rsidRDefault="003411EF" w:rsidP="003411EF">
      <w:pPr>
        <w:ind w:left="840"/>
        <w:rPr>
          <w:rFonts w:asciiTheme="minorEastAsia" w:eastAsiaTheme="minorEastAsia" w:hAnsiTheme="minorEastAsia" w:cs="Arial"/>
          <w:sz w:val="18"/>
          <w:szCs w:val="18"/>
        </w:rPr>
      </w:pPr>
    </w:p>
    <w:p w:rsidR="003411EF" w:rsidRPr="002D469C" w:rsidRDefault="003411EF" w:rsidP="003411EF">
      <w:pPr>
        <w:rPr>
          <w:rFonts w:asciiTheme="minorEastAsia" w:eastAsiaTheme="minorEastAsia" w:hAnsiTheme="minorEastAsia"/>
          <w:sz w:val="18"/>
          <w:szCs w:val="18"/>
        </w:rPr>
      </w:pPr>
    </w:p>
    <w:p w:rsidR="003411EF" w:rsidRPr="002D469C" w:rsidRDefault="003411EF" w:rsidP="003411EF">
      <w:pPr>
        <w:ind w:left="840"/>
        <w:rPr>
          <w:rFonts w:asciiTheme="minorEastAsia" w:eastAsiaTheme="minorEastAsia" w:hAnsiTheme="minorEastAsia"/>
          <w:b/>
          <w:sz w:val="18"/>
          <w:szCs w:val="18"/>
        </w:rPr>
      </w:pPr>
      <w:r w:rsidRPr="002D469C">
        <w:rPr>
          <w:rFonts w:asciiTheme="minorEastAsia" w:eastAsiaTheme="minorEastAsia" w:hAnsiTheme="minorEastAsia" w:hint="eastAsia"/>
          <w:b/>
          <w:noProof/>
          <w:sz w:val="18"/>
          <w:szCs w:val="18"/>
        </w:rPr>
        <w:lastRenderedPageBreak/>
        <w:drawing>
          <wp:inline distT="0" distB="0" distL="0" distR="0">
            <wp:extent cx="4324350" cy="5905500"/>
            <wp:effectExtent l="1905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5"/>
                    <a:srcRect/>
                    <a:stretch>
                      <a:fillRect/>
                    </a:stretch>
                  </pic:blipFill>
                  <pic:spPr bwMode="auto">
                    <a:xfrm>
                      <a:off x="0" y="0"/>
                      <a:ext cx="4324350" cy="5905500"/>
                    </a:xfrm>
                    <a:prstGeom prst="rect">
                      <a:avLst/>
                    </a:prstGeom>
                    <a:noFill/>
                    <a:ln w="9525">
                      <a:noFill/>
                      <a:miter lim="800000"/>
                      <a:headEnd/>
                      <a:tailEnd/>
                    </a:ln>
                  </pic:spPr>
                </pic:pic>
              </a:graphicData>
            </a:graphic>
          </wp:inline>
        </w:drawing>
      </w:r>
    </w:p>
    <w:p w:rsidR="003411EF" w:rsidRPr="002D469C" w:rsidRDefault="003411EF" w:rsidP="003411EF">
      <w:pPr>
        <w:ind w:leftChars="400" w:left="840" w:firstLineChars="1394" w:firstLine="2519"/>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UNIX块寻址方案</w:t>
      </w:r>
    </w:p>
    <w:p w:rsidR="003411EF" w:rsidRPr="002D469C" w:rsidRDefault="003411EF" w:rsidP="003411EF">
      <w:pPr>
        <w:rPr>
          <w:rFonts w:asciiTheme="minorEastAsia" w:eastAsiaTheme="minorEastAsia" w:hAnsiTheme="minorEastAsia"/>
          <w:b/>
          <w:sz w:val="18"/>
          <w:szCs w:val="18"/>
        </w:rPr>
      </w:pPr>
      <w:r w:rsidRPr="002D469C">
        <w:rPr>
          <w:rFonts w:asciiTheme="minorEastAsia" w:eastAsiaTheme="minorEastAsia" w:hAnsiTheme="minorEastAsia" w:hint="eastAsia"/>
          <w:b/>
          <w:sz w:val="18"/>
          <w:szCs w:val="18"/>
        </w:rPr>
        <w:t>UNIX文件的容量如下表：</w:t>
      </w:r>
    </w:p>
    <w:p w:rsidR="003411EF" w:rsidRPr="00411FEF" w:rsidRDefault="00121954" w:rsidP="003411EF">
      <w:pPr>
        <w:rPr>
          <w:rFonts w:asciiTheme="minorEastAsia" w:eastAsiaTheme="minorEastAsia" w:hAnsiTheme="minorEastAsia"/>
          <w:sz w:val="18"/>
          <w:szCs w:val="18"/>
        </w:rPr>
      </w:pPr>
      <w:r w:rsidRPr="00121954">
        <w:rPr>
          <w:rFonts w:asciiTheme="minorEastAsia" w:eastAsiaTheme="minorEastAsia" w:hAnsiTheme="minorEastAsia"/>
          <w:b/>
          <w:noProof/>
          <w:sz w:val="18"/>
          <w:szCs w:val="18"/>
        </w:rPr>
        <w:pict>
          <v:shape id="_x0000_s2156" type="#_x0000_t32" style="position:absolute;left:0;text-align:left;margin-left:2.45pt;margin-top:3.15pt;width:287.5pt;height:.05pt;z-index:251755520" o:connectortype="straight"/>
        </w:pict>
      </w:r>
      <w:r w:rsidRPr="00121954">
        <w:rPr>
          <w:rFonts w:asciiTheme="minorEastAsia" w:eastAsiaTheme="minorEastAsia" w:hAnsiTheme="minorEastAsia"/>
          <w:b/>
          <w:noProof/>
          <w:sz w:val="18"/>
          <w:szCs w:val="18"/>
        </w:rPr>
        <w:pict>
          <v:shape id="_x0000_s2157" type="#_x0000_t32" style="position:absolute;left:0;text-align:left;margin-left:2.45pt;margin-top:12.9pt;width:287.5pt;height:.05pt;z-index:251756544" o:connectortype="straight"/>
        </w:pict>
      </w:r>
      <w:r w:rsidR="003411EF" w:rsidRPr="002D469C">
        <w:rPr>
          <w:rFonts w:asciiTheme="minorEastAsia" w:eastAsiaTheme="minorEastAsia" w:hAnsiTheme="minorEastAsia" w:hint="eastAsia"/>
          <w:b/>
          <w:sz w:val="18"/>
          <w:szCs w:val="18"/>
        </w:rPr>
        <w:t xml:space="preserve">  </w:t>
      </w:r>
      <w:r w:rsidR="003411EF" w:rsidRPr="00411FEF">
        <w:rPr>
          <w:rFonts w:asciiTheme="minorEastAsia" w:eastAsiaTheme="minorEastAsia" w:hAnsiTheme="minorEastAsia" w:hint="eastAsia"/>
          <w:sz w:val="18"/>
          <w:szCs w:val="18"/>
        </w:rPr>
        <w:t xml:space="preserve"> 级                   块数                  字节数</w:t>
      </w:r>
    </w:p>
    <w:p w:rsidR="003411EF" w:rsidRPr="00411FEF" w:rsidRDefault="003411EF" w:rsidP="003411EF">
      <w:pPr>
        <w:rPr>
          <w:rFonts w:asciiTheme="minorEastAsia" w:eastAsiaTheme="minorEastAsia" w:hAnsiTheme="minorEastAsia"/>
          <w:sz w:val="18"/>
          <w:szCs w:val="18"/>
        </w:rPr>
      </w:pPr>
      <w:r w:rsidRPr="00411FEF">
        <w:rPr>
          <w:rFonts w:asciiTheme="minorEastAsia" w:eastAsiaTheme="minorEastAsia" w:hAnsiTheme="minorEastAsia" w:hint="eastAsia"/>
          <w:sz w:val="18"/>
          <w:szCs w:val="18"/>
        </w:rPr>
        <w:t xml:space="preserve"> 直接                   10                     10KB </w:t>
      </w:r>
    </w:p>
    <w:p w:rsidR="003411EF" w:rsidRPr="00411FEF" w:rsidRDefault="003411EF" w:rsidP="003411EF">
      <w:pPr>
        <w:rPr>
          <w:rFonts w:asciiTheme="minorEastAsia" w:eastAsiaTheme="minorEastAsia" w:hAnsiTheme="minorEastAsia"/>
          <w:sz w:val="18"/>
          <w:szCs w:val="18"/>
        </w:rPr>
      </w:pPr>
      <w:r w:rsidRPr="00411FEF">
        <w:rPr>
          <w:rFonts w:asciiTheme="minorEastAsia" w:eastAsiaTheme="minorEastAsia" w:hAnsiTheme="minorEastAsia" w:hint="eastAsia"/>
          <w:sz w:val="18"/>
          <w:szCs w:val="18"/>
        </w:rPr>
        <w:t>一级间接                256                    256KB</w:t>
      </w:r>
    </w:p>
    <w:p w:rsidR="003411EF" w:rsidRPr="00411FEF" w:rsidRDefault="003411EF" w:rsidP="003411EF">
      <w:pPr>
        <w:rPr>
          <w:rFonts w:asciiTheme="minorEastAsia" w:eastAsiaTheme="minorEastAsia" w:hAnsiTheme="minorEastAsia"/>
          <w:sz w:val="18"/>
          <w:szCs w:val="18"/>
        </w:rPr>
      </w:pPr>
      <w:r w:rsidRPr="00411FEF">
        <w:rPr>
          <w:rFonts w:asciiTheme="minorEastAsia" w:eastAsiaTheme="minorEastAsia" w:hAnsiTheme="minorEastAsia" w:hint="eastAsia"/>
          <w:sz w:val="18"/>
          <w:szCs w:val="18"/>
        </w:rPr>
        <w:t>二级间接</w:t>
      </w:r>
      <w:r w:rsidR="00244D5D">
        <w:rPr>
          <w:rFonts w:asciiTheme="minorEastAsia" w:eastAsiaTheme="minorEastAsia" w:hAnsiTheme="minorEastAsia" w:hint="eastAsia"/>
          <w:sz w:val="18"/>
          <w:szCs w:val="18"/>
        </w:rPr>
        <w:t xml:space="preserve">                256*256=64</w:t>
      </w:r>
      <w:r w:rsidRPr="00411FEF">
        <w:rPr>
          <w:rFonts w:asciiTheme="minorEastAsia" w:eastAsiaTheme="minorEastAsia" w:hAnsiTheme="minorEastAsia" w:hint="eastAsia"/>
          <w:sz w:val="18"/>
          <w:szCs w:val="18"/>
        </w:rPr>
        <w:t>K            65MB</w:t>
      </w:r>
    </w:p>
    <w:p w:rsidR="00B17817" w:rsidRPr="00411FEF" w:rsidRDefault="00121954" w:rsidP="00DD0952">
      <w:pPr>
        <w:rPr>
          <w:rFonts w:asciiTheme="minorEastAsia" w:eastAsiaTheme="minorEastAsia" w:hAnsiTheme="minorEastAsia"/>
          <w:sz w:val="18"/>
          <w:szCs w:val="18"/>
        </w:rPr>
      </w:pPr>
      <w:r>
        <w:rPr>
          <w:rFonts w:asciiTheme="minorEastAsia" w:eastAsiaTheme="minorEastAsia" w:hAnsiTheme="minorEastAsia"/>
          <w:noProof/>
          <w:sz w:val="18"/>
          <w:szCs w:val="18"/>
        </w:rPr>
        <w:pict>
          <v:shape id="_x0000_s2158" type="#_x0000_t32" style="position:absolute;left:0;text-align:left;margin-left:-1.3pt;margin-top:10.9pt;width:285.7pt;height:1.85pt;flip:y;z-index:251757568" o:connectortype="straight"/>
        </w:pict>
      </w:r>
      <w:r w:rsidR="003411EF" w:rsidRPr="00411FEF">
        <w:rPr>
          <w:rFonts w:asciiTheme="minorEastAsia" w:eastAsiaTheme="minorEastAsia" w:hAnsiTheme="minorEastAsia" w:hint="eastAsia"/>
          <w:sz w:val="18"/>
          <w:szCs w:val="18"/>
        </w:rPr>
        <w:t>三级间接</w:t>
      </w:r>
      <w:r w:rsidR="00244D5D">
        <w:rPr>
          <w:rFonts w:asciiTheme="minorEastAsia" w:eastAsiaTheme="minorEastAsia" w:hAnsiTheme="minorEastAsia" w:hint="eastAsia"/>
          <w:sz w:val="18"/>
          <w:szCs w:val="18"/>
        </w:rPr>
        <w:t xml:space="preserve">                256*64</w:t>
      </w:r>
      <w:r w:rsidR="003411EF" w:rsidRPr="00411FEF">
        <w:rPr>
          <w:rFonts w:asciiTheme="minorEastAsia" w:eastAsiaTheme="minorEastAsia" w:hAnsiTheme="minorEastAsia" w:hint="eastAsia"/>
          <w:sz w:val="18"/>
          <w:szCs w:val="18"/>
        </w:rPr>
        <w:t>K</w:t>
      </w:r>
      <w:r w:rsidR="00705FAB">
        <w:rPr>
          <w:rFonts w:asciiTheme="minorEastAsia" w:eastAsiaTheme="minorEastAsia" w:hAnsiTheme="minorEastAsia" w:hint="eastAsia"/>
          <w:sz w:val="18"/>
          <w:szCs w:val="18"/>
        </w:rPr>
        <w:t xml:space="preserve">=16M            </w:t>
      </w:r>
      <w:r w:rsidR="003411EF" w:rsidRPr="00411FEF">
        <w:rPr>
          <w:rFonts w:asciiTheme="minorEastAsia" w:eastAsiaTheme="minorEastAsia" w:hAnsiTheme="minorEastAsia" w:hint="eastAsia"/>
          <w:sz w:val="18"/>
          <w:szCs w:val="18"/>
        </w:rPr>
        <w:t>16GB</w:t>
      </w:r>
    </w:p>
    <w:p w:rsidR="00411FEF" w:rsidRDefault="00411FEF" w:rsidP="003E1471">
      <w:pPr>
        <w:ind w:firstLineChars="150" w:firstLine="270"/>
        <w:rPr>
          <w:rFonts w:asciiTheme="minorEastAsia" w:eastAsiaTheme="minorEastAsia" w:hAnsiTheme="minorEastAsia"/>
          <w:sz w:val="18"/>
          <w:szCs w:val="18"/>
        </w:rPr>
      </w:pPr>
      <w:r w:rsidRPr="00411FEF">
        <w:rPr>
          <w:rFonts w:asciiTheme="minorEastAsia" w:eastAsiaTheme="minorEastAsia" w:hAnsiTheme="minorEastAsia" w:hint="eastAsia"/>
          <w:sz w:val="18"/>
          <w:szCs w:val="18"/>
        </w:rPr>
        <w:t>感谢</w:t>
      </w:r>
      <w:r>
        <w:rPr>
          <w:rFonts w:asciiTheme="minorEastAsia" w:eastAsiaTheme="minorEastAsia" w:hAnsiTheme="minorEastAsia" w:hint="eastAsia"/>
          <w:sz w:val="18"/>
          <w:szCs w:val="18"/>
        </w:rPr>
        <w:t>2班</w:t>
      </w:r>
      <w:r w:rsidRPr="00411FEF">
        <w:rPr>
          <w:rFonts w:asciiTheme="minorEastAsia" w:eastAsiaTheme="minorEastAsia" w:hAnsiTheme="minorEastAsia" w:hint="eastAsia"/>
          <w:sz w:val="18"/>
          <w:szCs w:val="18"/>
        </w:rPr>
        <w:t>那么多人一起努力，奋斗了2天，终于弄完了。</w:t>
      </w:r>
      <w:r>
        <w:rPr>
          <w:rFonts w:asciiTheme="minorEastAsia" w:eastAsiaTheme="minorEastAsia" w:hAnsiTheme="minorEastAsia" w:hint="eastAsia"/>
          <w:sz w:val="18"/>
          <w:szCs w:val="18"/>
        </w:rPr>
        <w:t>章节整理顺序：王倩倩，林苾湲，黎晶，郭晨阳，陈国庆，杨洋，程万杰，罗怀芍，费国荣，李勇，钟迪。最后王倩倩进行了汇总与审核，</w:t>
      </w:r>
      <w:r w:rsidR="00F00C54">
        <w:rPr>
          <w:rFonts w:asciiTheme="minorEastAsia" w:eastAsiaTheme="minorEastAsia" w:hAnsiTheme="minorEastAsia" w:hint="eastAsia"/>
          <w:sz w:val="18"/>
          <w:szCs w:val="18"/>
        </w:rPr>
        <w:t>这是根据老师给的重点而整理，</w:t>
      </w:r>
      <w:r>
        <w:rPr>
          <w:rFonts w:asciiTheme="minorEastAsia" w:eastAsiaTheme="minorEastAsia" w:hAnsiTheme="minorEastAsia" w:hint="eastAsia"/>
          <w:sz w:val="18"/>
          <w:szCs w:val="18"/>
        </w:rPr>
        <w:t>所以大家可以放心，一般不会有大的错误。大家好好复习，希望我们班全部通过考试。</w:t>
      </w:r>
    </w:p>
    <w:p w:rsidR="00411FEF" w:rsidRPr="00411FEF" w:rsidRDefault="00411FEF" w:rsidP="00DD0952">
      <w:pPr>
        <w:rPr>
          <w:rFonts w:asciiTheme="minorEastAsia" w:eastAsiaTheme="minorEastAsia" w:hAnsiTheme="minorEastAsia"/>
          <w:sz w:val="18"/>
          <w:szCs w:val="18"/>
        </w:rPr>
      </w:pPr>
      <w:r>
        <w:rPr>
          <w:rFonts w:asciiTheme="minorEastAsia" w:eastAsiaTheme="minorEastAsia" w:hAnsiTheme="minorEastAsia" w:hint="eastAsia"/>
          <w:sz w:val="18"/>
          <w:szCs w:val="18"/>
        </w:rPr>
        <w:t>加油</w:t>
      </w:r>
      <w:r w:rsidR="00F00C54">
        <w:rPr>
          <w:rFonts w:asciiTheme="minorEastAsia" w:eastAsiaTheme="minorEastAsia" w:hAnsiTheme="minorEastAsia" w:hint="eastAsia"/>
          <w:sz w:val="18"/>
          <w:szCs w:val="18"/>
        </w:rPr>
        <w:t>！</w:t>
      </w:r>
      <w:r>
        <w:rPr>
          <w:rFonts w:asciiTheme="minorEastAsia" w:eastAsiaTheme="minorEastAsia" w:hAnsiTheme="minorEastAsia" w:hint="eastAsia"/>
          <w:sz w:val="18"/>
          <w:szCs w:val="18"/>
        </w:rPr>
        <w:t>↖(^ω^)↗</w:t>
      </w:r>
    </w:p>
    <w:sectPr w:rsidR="00411FEF" w:rsidRPr="00411FEF" w:rsidSect="009434AE">
      <w:headerReference w:type="even" r:id="rId56"/>
      <w:headerReference w:type="default" r:id="rId57"/>
      <w:footerReference w:type="default" r:id="rId58"/>
      <w:headerReference w:type="first" r:id="rId5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6694" w:rsidRDefault="00646694" w:rsidP="00747530">
      <w:r>
        <w:separator/>
      </w:r>
    </w:p>
  </w:endnote>
  <w:endnote w:type="continuationSeparator" w:id="1">
    <w:p w:rsidR="00646694" w:rsidRDefault="00646694" w:rsidP="007475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26645"/>
      <w:docPartObj>
        <w:docPartGallery w:val="Page Numbers (Bottom of Page)"/>
        <w:docPartUnique/>
      </w:docPartObj>
    </w:sdtPr>
    <w:sdtContent>
      <w:p w:rsidR="00F21931" w:rsidRDefault="00121954">
        <w:pPr>
          <w:pStyle w:val="a4"/>
          <w:jc w:val="center"/>
        </w:pPr>
        <w:fldSimple w:instr=" PAGE   \* MERGEFORMAT ">
          <w:r w:rsidR="0042228F" w:rsidRPr="0042228F">
            <w:rPr>
              <w:noProof/>
              <w:lang w:val="zh-CN"/>
            </w:rPr>
            <w:t>28</w:t>
          </w:r>
        </w:fldSimple>
      </w:p>
    </w:sdtContent>
  </w:sdt>
  <w:p w:rsidR="00F21931" w:rsidRDefault="00F2193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6694" w:rsidRDefault="00646694" w:rsidP="00747530">
      <w:r>
        <w:separator/>
      </w:r>
    </w:p>
  </w:footnote>
  <w:footnote w:type="continuationSeparator" w:id="1">
    <w:p w:rsidR="00646694" w:rsidRDefault="00646694" w:rsidP="007475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931" w:rsidRDefault="0012195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347404" o:spid="_x0000_s1026" type="#_x0000_t136" style="position:absolute;left:0;text-align:left;margin-left:0;margin-top:0;width:292.5pt;height:44.25pt;rotation:315;z-index:-251654144;mso-position-horizontal:center;mso-position-horizontal-relative:margin;mso-position-vertical:center;mso-position-vertical-relative:margin" o:allowincell="f" fillcolor="#17365d [2415]" stroked="f">
          <v:fill opacity=".5"/>
          <v:textpath style="font-family:&quot;楷体&quot;;font-size:44pt" string="11软2内部资料"/>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931" w:rsidRDefault="0012195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347405" o:spid="_x0000_s1027" type="#_x0000_t136" style="position:absolute;left:0;text-align:left;margin-left:0;margin-top:0;width:292.5pt;height:44.25pt;rotation:315;z-index:-251652096;mso-position-horizontal:center;mso-position-horizontal-relative:margin;mso-position-vertical:center;mso-position-vertical-relative:margin" o:allowincell="f" fillcolor="#17365d [2415]" stroked="f">
          <v:fill opacity=".5"/>
          <v:textpath style="font-family:&quot;楷体&quot;;font-size:44pt" string="11软2内部资料"/>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1931" w:rsidRDefault="00121954">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347403" o:spid="_x0000_s1025" type="#_x0000_t136" style="position:absolute;left:0;text-align:left;margin-left:0;margin-top:0;width:292.5pt;height:44.25pt;rotation:315;z-index:-251656192;mso-position-horizontal:center;mso-position-horizontal-relative:margin;mso-position-vertical:center;mso-position-vertical-relative:margin" o:allowincell="f" fillcolor="#17365d [2415]" stroked="f">
          <v:fill opacity=".5"/>
          <v:textpath style="font-family:&quot;楷体&quot;;font-size:44pt" string="11软2内部资料"/>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lvl w:ilvl="0">
      <w:start w:val="1"/>
      <w:numFmt w:val="decimal"/>
      <w:suff w:val="nothing"/>
      <w:lvlText w:val="%1."/>
      <w:lvlJc w:val="left"/>
    </w:lvl>
  </w:abstractNum>
  <w:abstractNum w:abstractNumId="1">
    <w:nsid w:val="00000003"/>
    <w:multiLevelType w:val="singleLevel"/>
    <w:tmpl w:val="00000003"/>
    <w:lvl w:ilvl="0">
      <w:start w:val="1"/>
      <w:numFmt w:val="decimal"/>
      <w:suff w:val="nothing"/>
      <w:lvlText w:val="%1."/>
      <w:lvlJc w:val="left"/>
    </w:lvl>
  </w:abstractNum>
  <w:abstractNum w:abstractNumId="2">
    <w:nsid w:val="00000004"/>
    <w:multiLevelType w:val="singleLevel"/>
    <w:tmpl w:val="00000004"/>
    <w:lvl w:ilvl="0">
      <w:start w:val="1"/>
      <w:numFmt w:val="decimal"/>
      <w:suff w:val="nothing"/>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12"/>
    <w:multiLevelType w:val="singleLevel"/>
    <w:tmpl w:val="00000012"/>
    <w:lvl w:ilvl="0">
      <w:start w:val="2"/>
      <w:numFmt w:val="decimal"/>
      <w:suff w:val="nothing"/>
      <w:lvlText w:val="%1."/>
      <w:lvlJc w:val="left"/>
    </w:lvl>
  </w:abstractNum>
  <w:abstractNum w:abstractNumId="5">
    <w:nsid w:val="00000018"/>
    <w:multiLevelType w:val="singleLevel"/>
    <w:tmpl w:val="00000018"/>
    <w:lvl w:ilvl="0">
      <w:start w:val="1"/>
      <w:numFmt w:val="decimal"/>
      <w:suff w:val="nothing"/>
      <w:lvlText w:val="%1."/>
      <w:lvlJc w:val="left"/>
    </w:lvl>
  </w:abstractNum>
  <w:abstractNum w:abstractNumId="6">
    <w:nsid w:val="0000001A"/>
    <w:multiLevelType w:val="singleLevel"/>
    <w:tmpl w:val="0000001A"/>
    <w:lvl w:ilvl="0">
      <w:start w:val="2"/>
      <w:numFmt w:val="decimal"/>
      <w:suff w:val="nothing"/>
      <w:lvlText w:val="%1."/>
      <w:lvlJc w:val="left"/>
    </w:lvl>
  </w:abstractNum>
  <w:abstractNum w:abstractNumId="7">
    <w:nsid w:val="0000001B"/>
    <w:multiLevelType w:val="singleLevel"/>
    <w:tmpl w:val="0000001B"/>
    <w:lvl w:ilvl="0">
      <w:start w:val="1"/>
      <w:numFmt w:val="decimal"/>
      <w:suff w:val="nothing"/>
      <w:lvlText w:val="（%1）"/>
      <w:lvlJc w:val="left"/>
    </w:lvl>
  </w:abstractNum>
  <w:abstractNum w:abstractNumId="8">
    <w:nsid w:val="01C87AFC"/>
    <w:multiLevelType w:val="hybridMultilevel"/>
    <w:tmpl w:val="C964B340"/>
    <w:lvl w:ilvl="0" w:tplc="523C2A86">
      <w:start w:val="1"/>
      <w:numFmt w:val="decimalEnclosedCircle"/>
      <w:lvlText w:val="%1"/>
      <w:lvlJc w:val="left"/>
      <w:pPr>
        <w:ind w:left="36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06360256"/>
    <w:multiLevelType w:val="hybridMultilevel"/>
    <w:tmpl w:val="5C6ABC8E"/>
    <w:lvl w:ilvl="0" w:tplc="5E681DFA">
      <w:start w:val="2"/>
      <w:numFmt w:val="decimalEnclosedCircle"/>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nsid w:val="0E1E3B35"/>
    <w:multiLevelType w:val="hybridMultilevel"/>
    <w:tmpl w:val="81CAC1D2"/>
    <w:lvl w:ilvl="0" w:tplc="B9E401B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8A6C8C"/>
    <w:multiLevelType w:val="hybridMultilevel"/>
    <w:tmpl w:val="6FA20E42"/>
    <w:lvl w:ilvl="0" w:tplc="B56210A2">
      <w:start w:val="1"/>
      <w:numFmt w:val="decimal"/>
      <w:lvlText w:val="%1."/>
      <w:lvlJc w:val="left"/>
      <w:pPr>
        <w:tabs>
          <w:tab w:val="num" w:pos="1560"/>
        </w:tabs>
        <w:ind w:left="1560" w:hanging="360"/>
      </w:pPr>
      <w:rPr>
        <w:rFonts w:hint="default"/>
      </w:rPr>
    </w:lvl>
    <w:lvl w:ilvl="1" w:tplc="04090019" w:tentative="1">
      <w:start w:val="1"/>
      <w:numFmt w:val="lowerLetter"/>
      <w:lvlText w:val="%2)"/>
      <w:lvlJc w:val="left"/>
      <w:pPr>
        <w:tabs>
          <w:tab w:val="num" w:pos="2040"/>
        </w:tabs>
        <w:ind w:left="2040" w:hanging="420"/>
      </w:pPr>
    </w:lvl>
    <w:lvl w:ilvl="2" w:tplc="0409001B" w:tentative="1">
      <w:start w:val="1"/>
      <w:numFmt w:val="lowerRoman"/>
      <w:lvlText w:val="%3."/>
      <w:lvlJc w:val="right"/>
      <w:pPr>
        <w:tabs>
          <w:tab w:val="num" w:pos="2460"/>
        </w:tabs>
        <w:ind w:left="2460" w:hanging="420"/>
      </w:pPr>
    </w:lvl>
    <w:lvl w:ilvl="3" w:tplc="0409000F" w:tentative="1">
      <w:start w:val="1"/>
      <w:numFmt w:val="decimal"/>
      <w:lvlText w:val="%4."/>
      <w:lvlJc w:val="left"/>
      <w:pPr>
        <w:tabs>
          <w:tab w:val="num" w:pos="2880"/>
        </w:tabs>
        <w:ind w:left="2880" w:hanging="420"/>
      </w:pPr>
    </w:lvl>
    <w:lvl w:ilvl="4" w:tplc="04090019" w:tentative="1">
      <w:start w:val="1"/>
      <w:numFmt w:val="lowerLetter"/>
      <w:lvlText w:val="%5)"/>
      <w:lvlJc w:val="left"/>
      <w:pPr>
        <w:tabs>
          <w:tab w:val="num" w:pos="3300"/>
        </w:tabs>
        <w:ind w:left="3300" w:hanging="420"/>
      </w:pPr>
    </w:lvl>
    <w:lvl w:ilvl="5" w:tplc="0409001B" w:tentative="1">
      <w:start w:val="1"/>
      <w:numFmt w:val="lowerRoman"/>
      <w:lvlText w:val="%6."/>
      <w:lvlJc w:val="right"/>
      <w:pPr>
        <w:tabs>
          <w:tab w:val="num" w:pos="3720"/>
        </w:tabs>
        <w:ind w:left="3720" w:hanging="420"/>
      </w:pPr>
    </w:lvl>
    <w:lvl w:ilvl="6" w:tplc="0409000F" w:tentative="1">
      <w:start w:val="1"/>
      <w:numFmt w:val="decimal"/>
      <w:lvlText w:val="%7."/>
      <w:lvlJc w:val="left"/>
      <w:pPr>
        <w:tabs>
          <w:tab w:val="num" w:pos="4140"/>
        </w:tabs>
        <w:ind w:left="4140" w:hanging="420"/>
      </w:pPr>
    </w:lvl>
    <w:lvl w:ilvl="7" w:tplc="04090019" w:tentative="1">
      <w:start w:val="1"/>
      <w:numFmt w:val="lowerLetter"/>
      <w:lvlText w:val="%8)"/>
      <w:lvlJc w:val="left"/>
      <w:pPr>
        <w:tabs>
          <w:tab w:val="num" w:pos="4560"/>
        </w:tabs>
        <w:ind w:left="4560" w:hanging="420"/>
      </w:pPr>
    </w:lvl>
    <w:lvl w:ilvl="8" w:tplc="0409001B" w:tentative="1">
      <w:start w:val="1"/>
      <w:numFmt w:val="lowerRoman"/>
      <w:lvlText w:val="%9."/>
      <w:lvlJc w:val="right"/>
      <w:pPr>
        <w:tabs>
          <w:tab w:val="num" w:pos="4980"/>
        </w:tabs>
        <w:ind w:left="4980" w:hanging="420"/>
      </w:pPr>
    </w:lvl>
  </w:abstractNum>
  <w:abstractNum w:abstractNumId="12">
    <w:nsid w:val="12AB55EE"/>
    <w:multiLevelType w:val="hybridMultilevel"/>
    <w:tmpl w:val="C2DCFED8"/>
    <w:lvl w:ilvl="0" w:tplc="489255D8">
      <w:start w:val="1"/>
      <w:numFmt w:val="decimalEnclosedCircle"/>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13">
    <w:nsid w:val="13461B83"/>
    <w:multiLevelType w:val="hybridMultilevel"/>
    <w:tmpl w:val="E288187C"/>
    <w:lvl w:ilvl="0" w:tplc="3F82E730">
      <w:start w:val="1"/>
      <w:numFmt w:val="decimalEnclosedCircle"/>
      <w:lvlText w:val="%1"/>
      <w:lvlJc w:val="left"/>
      <w:pPr>
        <w:ind w:left="1905" w:hanging="360"/>
      </w:pPr>
      <w:rPr>
        <w:rFonts w:hint="default"/>
      </w:rPr>
    </w:lvl>
    <w:lvl w:ilvl="1" w:tplc="04090019" w:tentative="1">
      <w:start w:val="1"/>
      <w:numFmt w:val="lowerLetter"/>
      <w:lvlText w:val="%2)"/>
      <w:lvlJc w:val="left"/>
      <w:pPr>
        <w:ind w:left="2385" w:hanging="420"/>
      </w:pPr>
    </w:lvl>
    <w:lvl w:ilvl="2" w:tplc="0409001B" w:tentative="1">
      <w:start w:val="1"/>
      <w:numFmt w:val="lowerRoman"/>
      <w:lvlText w:val="%3."/>
      <w:lvlJc w:val="right"/>
      <w:pPr>
        <w:ind w:left="2805" w:hanging="420"/>
      </w:pPr>
    </w:lvl>
    <w:lvl w:ilvl="3" w:tplc="0409000F" w:tentative="1">
      <w:start w:val="1"/>
      <w:numFmt w:val="decimal"/>
      <w:lvlText w:val="%4."/>
      <w:lvlJc w:val="left"/>
      <w:pPr>
        <w:ind w:left="3225" w:hanging="420"/>
      </w:pPr>
    </w:lvl>
    <w:lvl w:ilvl="4" w:tplc="04090019" w:tentative="1">
      <w:start w:val="1"/>
      <w:numFmt w:val="lowerLetter"/>
      <w:lvlText w:val="%5)"/>
      <w:lvlJc w:val="left"/>
      <w:pPr>
        <w:ind w:left="3645" w:hanging="420"/>
      </w:pPr>
    </w:lvl>
    <w:lvl w:ilvl="5" w:tplc="0409001B" w:tentative="1">
      <w:start w:val="1"/>
      <w:numFmt w:val="lowerRoman"/>
      <w:lvlText w:val="%6."/>
      <w:lvlJc w:val="right"/>
      <w:pPr>
        <w:ind w:left="4065" w:hanging="420"/>
      </w:pPr>
    </w:lvl>
    <w:lvl w:ilvl="6" w:tplc="0409000F" w:tentative="1">
      <w:start w:val="1"/>
      <w:numFmt w:val="decimal"/>
      <w:lvlText w:val="%7."/>
      <w:lvlJc w:val="left"/>
      <w:pPr>
        <w:ind w:left="4485" w:hanging="420"/>
      </w:pPr>
    </w:lvl>
    <w:lvl w:ilvl="7" w:tplc="04090019" w:tentative="1">
      <w:start w:val="1"/>
      <w:numFmt w:val="lowerLetter"/>
      <w:lvlText w:val="%8)"/>
      <w:lvlJc w:val="left"/>
      <w:pPr>
        <w:ind w:left="4905" w:hanging="420"/>
      </w:pPr>
    </w:lvl>
    <w:lvl w:ilvl="8" w:tplc="0409001B" w:tentative="1">
      <w:start w:val="1"/>
      <w:numFmt w:val="lowerRoman"/>
      <w:lvlText w:val="%9."/>
      <w:lvlJc w:val="right"/>
      <w:pPr>
        <w:ind w:left="5325" w:hanging="420"/>
      </w:pPr>
    </w:lvl>
  </w:abstractNum>
  <w:abstractNum w:abstractNumId="14">
    <w:nsid w:val="21AA25E1"/>
    <w:multiLevelType w:val="hybridMultilevel"/>
    <w:tmpl w:val="0EAC5A04"/>
    <w:lvl w:ilvl="0" w:tplc="FECC5B06">
      <w:start w:val="1"/>
      <w:numFmt w:val="decimal"/>
      <w:lvlText w:val="%1."/>
      <w:lvlJc w:val="left"/>
      <w:pPr>
        <w:tabs>
          <w:tab w:val="num" w:pos="1080"/>
        </w:tabs>
        <w:ind w:left="1080" w:hanging="360"/>
      </w:pPr>
      <w:rPr>
        <w:rFonts w:hint="default"/>
      </w:rPr>
    </w:lvl>
    <w:lvl w:ilvl="1" w:tplc="B71AD0B2">
      <w:start w:val="1"/>
      <w:numFmt w:val="decimal"/>
      <w:lvlText w:val="%2、"/>
      <w:lvlJc w:val="left"/>
      <w:pPr>
        <w:tabs>
          <w:tab w:val="num" w:pos="1069"/>
        </w:tabs>
        <w:ind w:left="1069" w:hanging="360"/>
      </w:pPr>
      <w:rPr>
        <w:rFonts w:hint="default"/>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15">
    <w:nsid w:val="26583349"/>
    <w:multiLevelType w:val="hybridMultilevel"/>
    <w:tmpl w:val="D2A23AC0"/>
    <w:lvl w:ilvl="0" w:tplc="43929B92">
      <w:start w:val="1"/>
      <w:numFmt w:val="decimalEnclosedCircle"/>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2BA47F92"/>
    <w:multiLevelType w:val="hybridMultilevel"/>
    <w:tmpl w:val="74462A7A"/>
    <w:lvl w:ilvl="0" w:tplc="F09650E2">
      <w:start w:val="1"/>
      <w:numFmt w:val="decimal"/>
      <w:lvlText w:val="%1）"/>
      <w:lvlJc w:val="left"/>
      <w:pPr>
        <w:ind w:left="540" w:hanging="360"/>
      </w:pPr>
      <w:rPr>
        <w:rFonts w:hint="eastAsia"/>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7">
    <w:nsid w:val="357D2C27"/>
    <w:multiLevelType w:val="hybridMultilevel"/>
    <w:tmpl w:val="FFE6AB6C"/>
    <w:lvl w:ilvl="0" w:tplc="51CC590E">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A27292"/>
    <w:multiLevelType w:val="hybridMultilevel"/>
    <w:tmpl w:val="C23850EC"/>
    <w:lvl w:ilvl="0" w:tplc="477E042E">
      <w:start w:val="1"/>
      <w:numFmt w:val="decimalEnclosedCircle"/>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9">
    <w:nsid w:val="3F834811"/>
    <w:multiLevelType w:val="hybridMultilevel"/>
    <w:tmpl w:val="0D049928"/>
    <w:lvl w:ilvl="0" w:tplc="20E69A3A">
      <w:start w:val="1"/>
      <w:numFmt w:val="decimalEnclosedCircle"/>
      <w:lvlText w:val="%1"/>
      <w:lvlJc w:val="left"/>
      <w:pPr>
        <w:ind w:left="1069" w:hanging="360"/>
      </w:pPr>
      <w:rPr>
        <w:rFonts w:ascii="宋体" w:hAnsi="宋体" w:cs="宋体" w:hint="default"/>
      </w:rPr>
    </w:lvl>
    <w:lvl w:ilvl="1" w:tplc="04090019">
      <w:start w:val="1"/>
      <w:numFmt w:val="lowerLetter"/>
      <w:lvlText w:val="%2)"/>
      <w:lvlJc w:val="left"/>
      <w:pPr>
        <w:ind w:left="1271"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
    <w:nsid w:val="420F7350"/>
    <w:multiLevelType w:val="hybridMultilevel"/>
    <w:tmpl w:val="3C9CA536"/>
    <w:lvl w:ilvl="0" w:tplc="C7D49F3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70D0D35"/>
    <w:multiLevelType w:val="hybridMultilevel"/>
    <w:tmpl w:val="B582ED8E"/>
    <w:lvl w:ilvl="0" w:tplc="5066EA30">
      <w:start w:val="1"/>
      <w:numFmt w:val="decimalEnclosedCircle"/>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4B5CC1"/>
    <w:multiLevelType w:val="hybridMultilevel"/>
    <w:tmpl w:val="4E1AAD6E"/>
    <w:lvl w:ilvl="0" w:tplc="1A768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586C9D"/>
    <w:multiLevelType w:val="hybridMultilevel"/>
    <w:tmpl w:val="8A1CF478"/>
    <w:lvl w:ilvl="0" w:tplc="8FA2DC5E">
      <w:start w:val="3"/>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A757A4"/>
    <w:multiLevelType w:val="hybridMultilevel"/>
    <w:tmpl w:val="1E62E868"/>
    <w:lvl w:ilvl="0" w:tplc="6F80FFE8">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6E43DD7"/>
    <w:multiLevelType w:val="hybridMultilevel"/>
    <w:tmpl w:val="861EA028"/>
    <w:lvl w:ilvl="0" w:tplc="9B6C1CCE">
      <w:start w:val="1"/>
      <w:numFmt w:val="decimalEnclosedCircle"/>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D36DCF"/>
    <w:multiLevelType w:val="hybridMultilevel"/>
    <w:tmpl w:val="61BE0B38"/>
    <w:lvl w:ilvl="0" w:tplc="83806DA2">
      <w:start w:val="1"/>
      <w:numFmt w:val="decimalEnclosedCircle"/>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D2F245D"/>
    <w:multiLevelType w:val="hybridMultilevel"/>
    <w:tmpl w:val="DC5088E2"/>
    <w:lvl w:ilvl="0" w:tplc="DA50E214">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DD2093F"/>
    <w:multiLevelType w:val="hybridMultilevel"/>
    <w:tmpl w:val="97042432"/>
    <w:lvl w:ilvl="0" w:tplc="862CD42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04F7B97"/>
    <w:multiLevelType w:val="hybridMultilevel"/>
    <w:tmpl w:val="EE44301C"/>
    <w:lvl w:ilvl="0" w:tplc="5E64828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3F5644"/>
    <w:multiLevelType w:val="hybridMultilevel"/>
    <w:tmpl w:val="B5307A6A"/>
    <w:lvl w:ilvl="0" w:tplc="70C2283A">
      <w:start w:val="1"/>
      <w:numFmt w:val="decimal"/>
      <w:lvlText w:val="%1."/>
      <w:lvlJc w:val="left"/>
      <w:pPr>
        <w:tabs>
          <w:tab w:val="num" w:pos="1320"/>
        </w:tabs>
        <w:ind w:left="1320" w:hanging="360"/>
      </w:pPr>
      <w:rPr>
        <w:rFonts w:hint="default"/>
      </w:rPr>
    </w:lvl>
    <w:lvl w:ilvl="1" w:tplc="04090019" w:tentative="1">
      <w:start w:val="1"/>
      <w:numFmt w:val="lowerLetter"/>
      <w:lvlText w:val="%2)"/>
      <w:lvlJc w:val="left"/>
      <w:pPr>
        <w:tabs>
          <w:tab w:val="num" w:pos="1800"/>
        </w:tabs>
        <w:ind w:left="1800" w:hanging="420"/>
      </w:pPr>
    </w:lvl>
    <w:lvl w:ilvl="2" w:tplc="0409001B" w:tentative="1">
      <w:start w:val="1"/>
      <w:numFmt w:val="lowerRoman"/>
      <w:lvlText w:val="%3."/>
      <w:lvlJc w:val="right"/>
      <w:pPr>
        <w:tabs>
          <w:tab w:val="num" w:pos="2220"/>
        </w:tabs>
        <w:ind w:left="2220" w:hanging="420"/>
      </w:pPr>
    </w:lvl>
    <w:lvl w:ilvl="3" w:tplc="0409000F" w:tentative="1">
      <w:start w:val="1"/>
      <w:numFmt w:val="decimal"/>
      <w:lvlText w:val="%4."/>
      <w:lvlJc w:val="left"/>
      <w:pPr>
        <w:tabs>
          <w:tab w:val="num" w:pos="2640"/>
        </w:tabs>
        <w:ind w:left="2640" w:hanging="420"/>
      </w:pPr>
    </w:lvl>
    <w:lvl w:ilvl="4" w:tplc="04090019" w:tentative="1">
      <w:start w:val="1"/>
      <w:numFmt w:val="lowerLetter"/>
      <w:lvlText w:val="%5)"/>
      <w:lvlJc w:val="left"/>
      <w:pPr>
        <w:tabs>
          <w:tab w:val="num" w:pos="3060"/>
        </w:tabs>
        <w:ind w:left="3060" w:hanging="420"/>
      </w:pPr>
    </w:lvl>
    <w:lvl w:ilvl="5" w:tplc="0409001B" w:tentative="1">
      <w:start w:val="1"/>
      <w:numFmt w:val="lowerRoman"/>
      <w:lvlText w:val="%6."/>
      <w:lvlJc w:val="right"/>
      <w:pPr>
        <w:tabs>
          <w:tab w:val="num" w:pos="3480"/>
        </w:tabs>
        <w:ind w:left="3480" w:hanging="420"/>
      </w:pPr>
    </w:lvl>
    <w:lvl w:ilvl="6" w:tplc="0409000F" w:tentative="1">
      <w:start w:val="1"/>
      <w:numFmt w:val="decimal"/>
      <w:lvlText w:val="%7."/>
      <w:lvlJc w:val="left"/>
      <w:pPr>
        <w:tabs>
          <w:tab w:val="num" w:pos="3900"/>
        </w:tabs>
        <w:ind w:left="3900" w:hanging="420"/>
      </w:pPr>
    </w:lvl>
    <w:lvl w:ilvl="7" w:tplc="04090019" w:tentative="1">
      <w:start w:val="1"/>
      <w:numFmt w:val="lowerLetter"/>
      <w:lvlText w:val="%8)"/>
      <w:lvlJc w:val="left"/>
      <w:pPr>
        <w:tabs>
          <w:tab w:val="num" w:pos="4320"/>
        </w:tabs>
        <w:ind w:left="4320" w:hanging="420"/>
      </w:pPr>
    </w:lvl>
    <w:lvl w:ilvl="8" w:tplc="0409001B" w:tentative="1">
      <w:start w:val="1"/>
      <w:numFmt w:val="lowerRoman"/>
      <w:lvlText w:val="%9."/>
      <w:lvlJc w:val="right"/>
      <w:pPr>
        <w:tabs>
          <w:tab w:val="num" w:pos="4740"/>
        </w:tabs>
        <w:ind w:left="4740" w:hanging="420"/>
      </w:pPr>
    </w:lvl>
  </w:abstractNum>
  <w:abstractNum w:abstractNumId="31">
    <w:nsid w:val="674768EC"/>
    <w:multiLevelType w:val="hybridMultilevel"/>
    <w:tmpl w:val="76D65DDC"/>
    <w:lvl w:ilvl="0" w:tplc="779630B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FA319AB"/>
    <w:multiLevelType w:val="hybridMultilevel"/>
    <w:tmpl w:val="11EE26B2"/>
    <w:lvl w:ilvl="0" w:tplc="F7F646A2">
      <w:start w:val="3"/>
      <w:numFmt w:val="decimal"/>
      <w:lvlText w:val="%1、"/>
      <w:lvlJc w:val="left"/>
      <w:pPr>
        <w:ind w:left="1083" w:hanging="360"/>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3">
    <w:nsid w:val="795A35DB"/>
    <w:multiLevelType w:val="hybridMultilevel"/>
    <w:tmpl w:val="B0AE882C"/>
    <w:lvl w:ilvl="0" w:tplc="BD46A5D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6"/>
  </w:num>
  <w:num w:numId="3">
    <w:abstractNumId w:val="8"/>
  </w:num>
  <w:num w:numId="4">
    <w:abstractNumId w:val="25"/>
  </w:num>
  <w:num w:numId="5">
    <w:abstractNumId w:val="16"/>
  </w:num>
  <w:num w:numId="6">
    <w:abstractNumId w:val="11"/>
  </w:num>
  <w:num w:numId="7">
    <w:abstractNumId w:val="14"/>
  </w:num>
  <w:num w:numId="8">
    <w:abstractNumId w:val="30"/>
  </w:num>
  <w:num w:numId="9">
    <w:abstractNumId w:val="12"/>
  </w:num>
  <w:num w:numId="10">
    <w:abstractNumId w:val="13"/>
  </w:num>
  <w:num w:numId="11">
    <w:abstractNumId w:val="15"/>
  </w:num>
  <w:num w:numId="12">
    <w:abstractNumId w:val="19"/>
  </w:num>
  <w:num w:numId="13">
    <w:abstractNumId w:val="32"/>
  </w:num>
  <w:num w:numId="14">
    <w:abstractNumId w:val="20"/>
  </w:num>
  <w:num w:numId="15">
    <w:abstractNumId w:val="31"/>
  </w:num>
  <w:num w:numId="16">
    <w:abstractNumId w:val="27"/>
  </w:num>
  <w:num w:numId="17">
    <w:abstractNumId w:val="24"/>
  </w:num>
  <w:num w:numId="18">
    <w:abstractNumId w:val="4"/>
  </w:num>
  <w:num w:numId="19">
    <w:abstractNumId w:val="5"/>
  </w:num>
  <w:num w:numId="20">
    <w:abstractNumId w:val="3"/>
  </w:num>
  <w:num w:numId="21">
    <w:abstractNumId w:val="6"/>
  </w:num>
  <w:num w:numId="22">
    <w:abstractNumId w:val="7"/>
  </w:num>
  <w:num w:numId="23">
    <w:abstractNumId w:val="18"/>
  </w:num>
  <w:num w:numId="24">
    <w:abstractNumId w:val="10"/>
  </w:num>
  <w:num w:numId="25">
    <w:abstractNumId w:val="22"/>
  </w:num>
  <w:num w:numId="26">
    <w:abstractNumId w:val="29"/>
  </w:num>
  <w:num w:numId="27">
    <w:abstractNumId w:val="1"/>
  </w:num>
  <w:num w:numId="28">
    <w:abstractNumId w:val="2"/>
  </w:num>
  <w:num w:numId="29">
    <w:abstractNumId w:val="0"/>
  </w:num>
  <w:num w:numId="30">
    <w:abstractNumId w:val="21"/>
  </w:num>
  <w:num w:numId="31">
    <w:abstractNumId w:val="28"/>
  </w:num>
  <w:num w:numId="32">
    <w:abstractNumId w:val="33"/>
  </w:num>
  <w:num w:numId="33">
    <w:abstractNumId w:val="17"/>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7530"/>
    <w:rsid w:val="00121954"/>
    <w:rsid w:val="00177A5F"/>
    <w:rsid w:val="00244D5D"/>
    <w:rsid w:val="00290943"/>
    <w:rsid w:val="002B3C35"/>
    <w:rsid w:val="002B57A5"/>
    <w:rsid w:val="002D469C"/>
    <w:rsid w:val="00330AE5"/>
    <w:rsid w:val="003411EF"/>
    <w:rsid w:val="0034469F"/>
    <w:rsid w:val="00391B74"/>
    <w:rsid w:val="00394928"/>
    <w:rsid w:val="003D2925"/>
    <w:rsid w:val="003E1471"/>
    <w:rsid w:val="00411FEF"/>
    <w:rsid w:val="0042228F"/>
    <w:rsid w:val="004554A3"/>
    <w:rsid w:val="004C6683"/>
    <w:rsid w:val="004F5F80"/>
    <w:rsid w:val="0055700D"/>
    <w:rsid w:val="005B7A97"/>
    <w:rsid w:val="00605474"/>
    <w:rsid w:val="006232A1"/>
    <w:rsid w:val="00646694"/>
    <w:rsid w:val="00650290"/>
    <w:rsid w:val="00675137"/>
    <w:rsid w:val="00690B38"/>
    <w:rsid w:val="006938F1"/>
    <w:rsid w:val="006B4CE9"/>
    <w:rsid w:val="00705FAB"/>
    <w:rsid w:val="00747530"/>
    <w:rsid w:val="00762E31"/>
    <w:rsid w:val="00781126"/>
    <w:rsid w:val="00864DE9"/>
    <w:rsid w:val="00883B6C"/>
    <w:rsid w:val="008C7AA4"/>
    <w:rsid w:val="008E0E41"/>
    <w:rsid w:val="009434AE"/>
    <w:rsid w:val="009A1AE1"/>
    <w:rsid w:val="009A735F"/>
    <w:rsid w:val="00A31B3B"/>
    <w:rsid w:val="00B02997"/>
    <w:rsid w:val="00B12BA7"/>
    <w:rsid w:val="00B17817"/>
    <w:rsid w:val="00B52E89"/>
    <w:rsid w:val="00BE7ECF"/>
    <w:rsid w:val="00D80CD0"/>
    <w:rsid w:val="00DD0952"/>
    <w:rsid w:val="00F00C54"/>
    <w:rsid w:val="00F21931"/>
    <w:rsid w:val="00F250C0"/>
    <w:rsid w:val="00F32D43"/>
    <w:rsid w:val="00FE0EE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rules v:ext="edit">
        <o:r id="V:Rule55" type="connector" idref="#_x0000_s2156"/>
        <o:r id="V:Rule56" type="connector" idref="#_x0000_s2060"/>
        <o:r id="V:Rule57" type="connector" idref="#_x0000_s2121"/>
        <o:r id="V:Rule58" type="connector" idref="#_x0000_s2117"/>
        <o:r id="V:Rule59" type="connector" idref="#_x0000_s2131"/>
        <o:r id="V:Rule60" type="connector" idref="#_x0000_s2081"/>
        <o:r id="V:Rule61" type="connector" idref="#_x0000_s2067"/>
        <o:r id="V:Rule62" type="connector" idref="#_x0000_s2052"/>
        <o:r id="V:Rule63" type="connector" idref="#_x0000_s2068"/>
        <o:r id="V:Rule64" type="connector" idref="#_x0000_s2100"/>
        <o:r id="V:Rule65" type="connector" idref="#_x0000_s2123"/>
        <o:r id="V:Rule66" type="connector" idref="#_x0000_s2119"/>
        <o:r id="V:Rule67" type="connector" idref="#_x0000_s2132"/>
        <o:r id="V:Rule68" type="connector" idref="#_x0000_s2115"/>
        <o:r id="V:Rule69" type="connector" idref="#_x0000_s2095"/>
        <o:r id="V:Rule70" type="connector" idref="#_x0000_s2102"/>
        <o:r id="V:Rule71" type="connector" idref="#_x0000_s2065"/>
        <o:r id="V:Rule72" type="connector" idref="#_x0000_s2127"/>
        <o:r id="V:Rule73" type="connector" idref="#_x0000_s2104"/>
        <o:r id="V:Rule74" type="connector" idref="#_x0000_s2133"/>
        <o:r id="V:Rule75" type="connector" idref="#_x0000_s2103"/>
        <o:r id="V:Rule76" type="connector" idref="#_x0000_s2092"/>
        <o:r id="V:Rule77" type="connector" idref="#_x0000_s2125"/>
        <o:r id="V:Rule78" type="connector" idref="#_x0000_s2050"/>
        <o:r id="V:Rule79" type="connector" idref="#_x0000_s2129"/>
        <o:r id="V:Rule80" type="connector" idref="#_x0000_s2082"/>
        <o:r id="V:Rule81" type="connector" idref="#_x0000_s2101"/>
        <o:r id="V:Rule82" type="connector" idref="#_x0000_s2096"/>
        <o:r id="V:Rule83" type="connector" idref="#_x0000_s2062"/>
        <o:r id="V:Rule84" type="connector" idref="#_x0000_s2091"/>
        <o:r id="V:Rule85" type="connector" idref="#_x0000_s2118"/>
        <o:r id="V:Rule86" type="connector" idref="#_x0000_s2084"/>
        <o:r id="V:Rule87" type="connector" idref="#_x0000_s2069"/>
        <o:r id="V:Rule88" type="connector" idref="#_x0000_s2124"/>
        <o:r id="V:Rule89" type="connector" idref="#_x0000_s2085"/>
        <o:r id="V:Rule90" type="connector" idref="#_x0000_s2157"/>
        <o:r id="V:Rule91" type="connector" idref="#_x0000_s2120"/>
        <o:r id="V:Rule92" type="connector" idref="#_x0000_s2058"/>
        <o:r id="V:Rule93" type="connector" idref="#_x0000_s2057"/>
        <o:r id="V:Rule94" type="connector" idref="#_x0000_s2099"/>
        <o:r id="V:Rule95" type="connector" idref="#_x0000_s2080"/>
        <o:r id="V:Rule96" type="connector" idref="#_x0000_s2158"/>
        <o:r id="V:Rule97" type="connector" idref="#_x0000_s2056"/>
        <o:r id="V:Rule98" type="connector" idref="#_x0000_s2055"/>
        <o:r id="V:Rule99" type="connector" idref="#_x0000_s2083"/>
        <o:r id="V:Rule100" type="connector" idref="#_x0000_s2054"/>
        <o:r id="V:Rule101" type="connector" idref="#_x0000_s2066"/>
        <o:r id="V:Rule102" type="connector" idref="#_x0000_s2094"/>
        <o:r id="V:Rule103" type="connector" idref="#_x0000_s2093"/>
        <o:r id="V:Rule104" type="connector" idref="#_x0000_s2116"/>
        <o:r id="V:Rule105" type="connector" idref="#_x0000_s2128"/>
        <o:r id="V:Rule106" type="connector" idref="#_x0000_s2126"/>
        <o:r id="V:Rule107" type="connector" idref="#_x0000_s2064"/>
        <o:r id="V:Rule108" type="connector" idref="#_x0000_s2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753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4753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747530"/>
    <w:rPr>
      <w:sz w:val="18"/>
      <w:szCs w:val="18"/>
    </w:rPr>
  </w:style>
  <w:style w:type="paragraph" w:styleId="a4">
    <w:name w:val="footer"/>
    <w:basedOn w:val="a"/>
    <w:link w:val="Char0"/>
    <w:uiPriority w:val="99"/>
    <w:unhideWhenUsed/>
    <w:rsid w:val="0074753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747530"/>
    <w:rPr>
      <w:sz w:val="18"/>
      <w:szCs w:val="18"/>
    </w:rPr>
  </w:style>
  <w:style w:type="paragraph" w:styleId="a5">
    <w:name w:val="Balloon Text"/>
    <w:basedOn w:val="a"/>
    <w:link w:val="Char1"/>
    <w:uiPriority w:val="99"/>
    <w:semiHidden/>
    <w:unhideWhenUsed/>
    <w:rsid w:val="00747530"/>
    <w:rPr>
      <w:sz w:val="18"/>
      <w:szCs w:val="18"/>
    </w:rPr>
  </w:style>
  <w:style w:type="character" w:customStyle="1" w:styleId="Char1">
    <w:name w:val="批注框文本 Char"/>
    <w:basedOn w:val="a0"/>
    <w:link w:val="a5"/>
    <w:uiPriority w:val="99"/>
    <w:semiHidden/>
    <w:rsid w:val="00747530"/>
    <w:rPr>
      <w:rFonts w:ascii="Times New Roman" w:eastAsia="宋体" w:hAnsi="Times New Roman" w:cs="Times New Roman"/>
      <w:sz w:val="18"/>
      <w:szCs w:val="18"/>
    </w:rPr>
  </w:style>
  <w:style w:type="paragraph" w:styleId="a6">
    <w:name w:val="List Paragraph"/>
    <w:basedOn w:val="a"/>
    <w:uiPriority w:val="34"/>
    <w:qFormat/>
    <w:rsid w:val="0034469F"/>
    <w:pPr>
      <w:ind w:firstLineChars="200" w:firstLine="420"/>
    </w:pPr>
  </w:style>
  <w:style w:type="paragraph" w:styleId="a7">
    <w:name w:val="Normal (Web)"/>
    <w:basedOn w:val="a"/>
    <w:uiPriority w:val="99"/>
    <w:rsid w:val="003411EF"/>
    <w:pPr>
      <w:widowControl/>
      <w:spacing w:before="100" w:beforeAutospacing="1" w:after="100" w:afterAutospacing="1" w:line="288" w:lineRule="auto"/>
      <w:jc w:val="left"/>
    </w:pPr>
    <w:rPr>
      <w:rFonts w:ascii="宋体" w:hAnsi="宋体" w:hint="eastAsia"/>
      <w:color w:val="000000"/>
      <w:kern w:val="0"/>
      <w:sz w:val="18"/>
      <w:szCs w:val="18"/>
    </w:rPr>
  </w:style>
  <w:style w:type="paragraph" w:customStyle="1" w:styleId="1">
    <w:name w:val="列出段落1"/>
    <w:basedOn w:val="a"/>
    <w:rsid w:val="003411EF"/>
    <w:pPr>
      <w:ind w:firstLineChars="200" w:firstLine="420"/>
    </w:pPr>
  </w:style>
  <w:style w:type="paragraph" w:customStyle="1" w:styleId="Default">
    <w:name w:val="Default"/>
    <w:rsid w:val="003411EF"/>
    <w:pPr>
      <w:widowControl w:val="0"/>
      <w:autoSpaceDE w:val="0"/>
      <w:autoSpaceDN w:val="0"/>
      <w:adjustRightInd w:val="0"/>
    </w:pPr>
    <w:rPr>
      <w:rFonts w:ascii="Tahoma" w:hAnsi="Tahoma" w:cs="Tahoma"/>
      <w:color w:val="000000"/>
      <w:kern w:val="0"/>
      <w:sz w:val="24"/>
      <w:szCs w:val="24"/>
    </w:rPr>
  </w:style>
  <w:style w:type="paragraph" w:styleId="HTML">
    <w:name w:val="HTML Preformatted"/>
    <w:basedOn w:val="a"/>
    <w:link w:val="HTMLChar"/>
    <w:rsid w:val="003411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rsid w:val="003411EF"/>
    <w:rPr>
      <w:rFonts w:ascii="宋体" w:eastAsia="宋体" w:hAnsi="宋体" w:cs="宋体"/>
      <w:kern w:val="0"/>
      <w:sz w:val="24"/>
      <w:szCs w:val="24"/>
    </w:rPr>
  </w:style>
  <w:style w:type="paragraph" w:styleId="a8">
    <w:name w:val="No Spacing"/>
    <w:uiPriority w:val="1"/>
    <w:qFormat/>
    <w:rsid w:val="003411EF"/>
    <w:pPr>
      <w:widowControl w:val="0"/>
      <w:jc w:val="both"/>
    </w:pPr>
    <w:rPr>
      <w:rFonts w:ascii="Times New Roman" w:eastAsia="宋体" w:hAnsi="Times New Roman" w:cs="Times New Roman"/>
      <w:sz w:val="28"/>
      <w:szCs w:val="20"/>
    </w:rPr>
  </w:style>
  <w:style w:type="paragraph" w:customStyle="1" w:styleId="p0">
    <w:name w:val="p0"/>
    <w:basedOn w:val="a"/>
    <w:rsid w:val="003411EF"/>
    <w:pPr>
      <w:widowControl/>
    </w:pPr>
    <w:rPr>
      <w:rFonts w:ascii="Calibri" w:hAnsi="Calibri" w:cs="宋体"/>
      <w:kern w:val="0"/>
      <w:szCs w:val="2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file:///C:\Users\LIN_Roomie\AppData\Roaming\Tencent\Users\1643416806\QQ\WinTemp\RichOle\OUU1LXKPC%5bJNS3ZDPCA8CTW.jpg"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hinabyte.com/keyword/%E8%8A%AF%E7%89%87/"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6447B-F7EC-4760-8A0D-167EA2D2B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45</Pages>
  <Words>6665</Words>
  <Characters>37992</Characters>
  <Application>Microsoft Office Word</Application>
  <DocSecurity>0</DocSecurity>
  <Lines>316</Lines>
  <Paragraphs>89</Paragraphs>
  <ScaleCrop>false</ScaleCrop>
  <Company> </Company>
  <LinksUpToDate>false</LinksUpToDate>
  <CharactersWithSpaces>44568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LIN_Roomie</dc:creator>
  <cp:keywords/>
  <dc:description/>
  <cp:lastModifiedBy>LIN_Roomie</cp:lastModifiedBy>
  <cp:revision>29</cp:revision>
  <dcterms:created xsi:type="dcterms:W3CDTF">2013-07-05T01:10:00Z</dcterms:created>
  <dcterms:modified xsi:type="dcterms:W3CDTF">2013-07-06T16:17:00Z</dcterms:modified>
</cp:coreProperties>
</file>